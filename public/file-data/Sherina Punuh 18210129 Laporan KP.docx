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Default Extension="jpg" ContentType="image/jpg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60"/>
        <w:ind w:left="2581" w:right="2581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ORAN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RJA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AKTEK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auto" w:line="360"/>
        <w:ind w:left="1038" w:right="1041"/>
      </w:pP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INFOR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ASI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PENG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AHAN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TERI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ODUK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PERTA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AHAN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3"/>
        <w:ind w:left="790" w:right="792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ATR/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KANTOR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PER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AHAN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698"/>
      </w:pPr>
      <w:r>
        <w:pict>
          <v:shape type="#_x0000_t75" style="width:157.55pt;height:156.48pt">
            <v:imagedata o:title="" r:id="rId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940" w:right="393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16"/>
          <w:szCs w:val="16"/>
        </w:rPr>
        <w:jc w:val="left"/>
        <w:spacing w:before="5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855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rina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Glo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Punuh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18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210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129)</w:t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auto" w:line="359"/>
        <w:ind w:left="1789" w:right="179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EKNIK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INFOR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ATI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KULTAS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TEKNIK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7" w:lineRule="auto" w:line="359"/>
        <w:ind w:left="2347" w:right="2348"/>
        <w:sectPr>
          <w:pgSz w:w="11920" w:h="16840"/>
          <w:pgMar w:top="1360" w:bottom="280" w:left="1680" w:right="168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IVER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NEG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TAHUN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2021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pict>
          <v:group style="position:absolute;margin-left:321.75pt;margin-top:664.06pt;width:222.75pt;height:0pt;mso-position-horizontal-relative:page;mso-position-vertical-relative:page;z-index:-8330" coordorigin="6435,13281" coordsize="4455,0">
            <v:shape style="position:absolute;left:6435;top:13281;width:4455;height:0" coordorigin="6435,13281" coordsize="4455,0" path="m6435,13281l10890,13281e" filled="f" stroked="t" strokeweight="0.5pt" strokecolor="#000000">
              <v:path arrowok="t"/>
            </v:shape>
            <w10:wrap type="none"/>
          </v:group>
        </w:pict>
      </w: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700" w:right="337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HALA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PENG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AHAN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1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541" w:right="3221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ORAN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RJA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AKTEK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auto" w:line="359"/>
        <w:ind w:left="1938" w:right="1622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INFOR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PENG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AHAN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TERI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ODUK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PERTA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AHAN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7"/>
        <w:ind w:left="1662" w:right="133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TR/BPN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KANTOR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PER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AHAN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AGU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941" w:right="262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18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UH</w:t>
      </w:r>
    </w:p>
    <w:p>
      <w:pPr>
        <w:rPr>
          <w:sz w:val="16"/>
          <w:szCs w:val="16"/>
        </w:rPr>
        <w:jc w:val="left"/>
        <w:spacing w:before="5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932" w:right="7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                                                    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15"/>
          <w:szCs w:val="15"/>
        </w:rPr>
        <w:jc w:val="left"/>
        <w:spacing w:before="2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3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EMB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   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dly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Rorimp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……………..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3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EMB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Gust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Dimas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Sutanto,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A.Md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               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……………..</w:t>
      </w:r>
    </w:p>
    <w:p>
      <w:pPr>
        <w:rPr>
          <w:sz w:val="15"/>
          <w:szCs w:val="15"/>
        </w:rPr>
        <w:jc w:val="left"/>
        <w:spacing w:before="3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70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mobagu,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Juli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2021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70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ui,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70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knik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ika</w:t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9"/>
        <w:ind w:left="5749" w:right="586"/>
        <w:sectPr>
          <w:pgMar w:footer="1012" w:header="0" w:top="1560" w:bottom="280" w:left="720" w:right="1040"/>
          <w:footerReference w:type="default" r:id="rId5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dly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Rorimp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19861009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200812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004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60"/>
        <w:ind w:left="3800" w:right="309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KATA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ENGA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00" w:right="74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uji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syukur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hmat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Nya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hingga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ktek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rjudul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judul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INFOR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PENG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AHAN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TERI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ODUK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PERTA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AHA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boleh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rsusun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 w:lineRule="auto" w:line="360"/>
        <w:ind w:left="100" w:right="77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Tuju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ktek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nuhi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ropos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ktek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knik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matika,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rsitas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ktek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mpurn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kritik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mua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mpurn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ktek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" w:lineRule="auto" w:line="360"/>
        <w:ind w:left="100" w:right="80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ikannya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ktek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pihak,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hingga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turk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pihak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moril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maupun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langsung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maupun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langsung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nyusun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ktek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4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dly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Rorimp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T,.M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D,.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laku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knik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02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matika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ktek</w:t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4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A.P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nh.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laku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Kota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0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mobag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4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Gust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nto,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A.Md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laku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60"/>
        <w:ind w:left="602" w:right="381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ngtua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dukung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membiay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ktek.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 w:lineRule="auto" w:line="360"/>
        <w:ind w:left="602" w:right="79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io,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Bless,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on,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Aby,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d,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Ax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l,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ik,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Yob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l)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rus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dukung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ivasi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ktek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7" w:lineRule="auto" w:line="359"/>
        <w:ind w:left="602" w:right="78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Violetta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ktek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hingga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ktek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"/>
        <w:ind w:left="24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mbatu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602" w:right="82" w:hanging="360"/>
        <w:sectPr>
          <w:pgNumType w:start="3"/>
          <w:pgMar w:footer="1012" w:header="0" w:top="1360" w:bottom="280" w:left="1340" w:right="1320"/>
          <w:footerReference w:type="default" r:id="rId6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pihak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disebutk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langsung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maupun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ktek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inya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nyusun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ktek.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0" w:lineRule="auto" w:line="360"/>
        <w:ind w:left="100" w:right="63" w:firstLine="142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nyusun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ktek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kritik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&amp;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hingga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keku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yusun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ktek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 w:lineRule="auto" w:line="360"/>
        <w:ind w:left="100" w:right="65" w:firstLine="14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khir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pihak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ktek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juga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boleh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njadi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ndid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78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mobagu,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Juli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2021</w:t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797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nyusun</w:t>
      </w:r>
    </w:p>
    <w:p>
      <w:pPr>
        <w:rPr>
          <w:sz w:val="16"/>
          <w:szCs w:val="16"/>
        </w:rPr>
        <w:jc w:val="left"/>
        <w:spacing w:before="5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674"/>
        <w:sectPr>
          <w:pgMar w:header="0" w:footer="1012" w:top="1360" w:bottom="280" w:left="1340" w:right="1340"/>
          <w:pgSz w:w="11920" w:h="16840"/>
        </w:sectPr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rina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Glo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Punuh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3886" w:right="388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FTAR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26" w:lineRule="auto" w:line="370"/>
        <w:ind w:left="100" w:right="67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MAN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..............</w:t>
      </w:r>
      <w:r>
        <w:rPr>
          <w:rFonts w:cs="Times New Roman" w:hAnsi="Times New Roman" w:eastAsia="Times New Roman" w:ascii="Times New Roman"/>
          <w:b/>
          <w:spacing w:val="12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ii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9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...............................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.........................</w:t>
      </w:r>
      <w:r>
        <w:rPr>
          <w:rFonts w:cs="Times New Roman" w:hAnsi="Times New Roman" w:eastAsia="Times New Roman" w:ascii="Times New Roman"/>
          <w:b/>
          <w:spacing w:val="7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...............................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b/>
          <w:spacing w:val="1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MB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9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...............................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.........................................................................................</w:t>
      </w:r>
      <w:r>
        <w:rPr>
          <w:rFonts w:cs="Times New Roman" w:hAnsi="Times New Roman" w:eastAsia="Times New Roman" w:ascii="Times New Roman"/>
          <w:b/>
          <w:spacing w:val="8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-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...............................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.....................</w:t>
      </w:r>
      <w:r>
        <w:rPr>
          <w:rFonts w:cs="Times New Roman" w:hAnsi="Times New Roman" w:eastAsia="Times New Roman" w:ascii="Times New Roman"/>
          <w:b/>
          <w:spacing w:val="-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5"/>
        <w:ind w:left="100" w:right="74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...............................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-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321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</w:t>
      </w:r>
      <w:r>
        <w:rPr>
          <w:rFonts w:cs="Calibri" w:hAnsi="Calibri" w:eastAsia="Calibri" w:ascii="Calibri"/>
          <w:spacing w:val="-2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9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321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</w:t>
      </w:r>
      <w:r>
        <w:rPr>
          <w:rFonts w:cs="Calibri" w:hAnsi="Calibri" w:eastAsia="Calibri" w:ascii="Calibri"/>
          <w:spacing w:val="-2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9</w:t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321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</w:t>
      </w:r>
      <w:r>
        <w:rPr>
          <w:rFonts w:cs="Calibri" w:hAnsi="Calibri" w:eastAsia="Calibri" w:ascii="Calibri"/>
          <w:spacing w:val="-2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9</w:t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321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</w:t>
      </w:r>
      <w:r>
        <w:rPr>
          <w:rFonts w:cs="Calibri" w:hAnsi="Calibri" w:eastAsia="Calibri" w:ascii="Calibri"/>
          <w:spacing w:val="2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10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32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</w:t>
      </w:r>
      <w:r>
        <w:rPr>
          <w:rFonts w:cs="Calibri" w:hAnsi="Calibri" w:eastAsia="Calibri" w:ascii="Calibri"/>
          <w:spacing w:val="21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10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32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</w:t>
      </w:r>
      <w:r>
        <w:rPr>
          <w:rFonts w:cs="Calibri" w:hAnsi="Calibri" w:eastAsia="Calibri" w:ascii="Calibri"/>
          <w:spacing w:val="-2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10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100" w:right="74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II</w:t>
      </w:r>
      <w:r>
        <w:rPr>
          <w:rFonts w:cs="Times New Roman" w:hAnsi="Times New Roman" w:eastAsia="Times New Roman" w:ascii="Times New Roman"/>
          <w:b/>
          <w:spacing w:val="-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...............................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..................</w:t>
      </w:r>
      <w:r>
        <w:rPr>
          <w:rFonts w:cs="Times New Roman" w:hAnsi="Times New Roman" w:eastAsia="Times New Roman" w:ascii="Times New Roman"/>
          <w:b/>
          <w:spacing w:val="-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100" w:right="74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MB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1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...................</w:t>
      </w:r>
      <w:r>
        <w:rPr>
          <w:rFonts w:cs="Times New Roman" w:hAnsi="Times New Roman" w:eastAsia="Times New Roman" w:ascii="Times New Roman"/>
          <w:b/>
          <w:spacing w:val="-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321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MUM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</w:t>
      </w:r>
      <w:r>
        <w:rPr>
          <w:rFonts w:cs="Calibri" w:hAnsi="Calibri" w:eastAsia="Calibri" w:ascii="Calibri"/>
          <w:spacing w:val="2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11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321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</w:t>
      </w:r>
      <w:r>
        <w:rPr>
          <w:rFonts w:cs="Calibri" w:hAnsi="Calibri" w:eastAsia="Calibri" w:ascii="Calibri"/>
          <w:spacing w:val="21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14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321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-2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</w:t>
      </w:r>
      <w:r>
        <w:rPr>
          <w:rFonts w:cs="Calibri" w:hAnsi="Calibri" w:eastAsia="Calibri" w:ascii="Calibri"/>
          <w:spacing w:val="19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17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321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)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</w:t>
      </w:r>
      <w:r>
        <w:rPr>
          <w:rFonts w:cs="Calibri" w:hAnsi="Calibri" w:eastAsia="Calibri" w:ascii="Calibri"/>
          <w:spacing w:val="2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17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100" w:right="74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...............................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.................</w:t>
      </w:r>
      <w:r>
        <w:rPr>
          <w:rFonts w:cs="Times New Roman" w:hAnsi="Times New Roman" w:eastAsia="Times New Roman" w:ascii="Times New Roman"/>
          <w:b/>
          <w:spacing w:val="-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100" w:right="74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ME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IAN</w:t>
      </w:r>
      <w:r>
        <w:rPr>
          <w:rFonts w:cs="Times New Roman" w:hAnsi="Times New Roman" w:eastAsia="Times New Roman" w:ascii="Times New Roman"/>
          <w:b/>
          <w:spacing w:val="-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........</w:t>
      </w:r>
      <w:r>
        <w:rPr>
          <w:rFonts w:cs="Times New Roman" w:hAnsi="Times New Roman" w:eastAsia="Times New Roman" w:ascii="Times New Roman"/>
          <w:b/>
          <w:spacing w:val="-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321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</w:t>
      </w:r>
      <w:r>
        <w:rPr>
          <w:rFonts w:cs="Calibri" w:hAnsi="Calibri" w:eastAsia="Calibri" w:ascii="Calibri"/>
          <w:spacing w:val="2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21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321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</w:t>
      </w:r>
      <w:r>
        <w:rPr>
          <w:rFonts w:cs="Calibri" w:hAnsi="Calibri" w:eastAsia="Calibri" w:ascii="Calibri"/>
          <w:spacing w:val="2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23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321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JA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</w:t>
      </w:r>
      <w:r>
        <w:rPr>
          <w:rFonts w:cs="Calibri" w:hAnsi="Calibri" w:eastAsia="Calibri" w:ascii="Calibri"/>
          <w:spacing w:val="19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24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100" w:right="74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16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...............................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.................</w:t>
      </w:r>
      <w:r>
        <w:rPr>
          <w:rFonts w:cs="Times New Roman" w:hAnsi="Times New Roman" w:eastAsia="Times New Roman" w:ascii="Times New Roman"/>
          <w:b/>
          <w:spacing w:val="-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27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100" w:right="74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ME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-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...............</w:t>
      </w:r>
      <w:r>
        <w:rPr>
          <w:rFonts w:cs="Times New Roman" w:hAnsi="Times New Roman" w:eastAsia="Times New Roman" w:ascii="Times New Roman"/>
          <w:b/>
          <w:spacing w:val="-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27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32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</w:t>
      </w:r>
      <w:r>
        <w:rPr>
          <w:rFonts w:cs="Calibri" w:hAnsi="Calibri" w:eastAsia="Calibri" w:ascii="Calibri"/>
          <w:spacing w:val="2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27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321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</w:t>
      </w:r>
      <w:r>
        <w:rPr>
          <w:rFonts w:cs="Calibri" w:hAnsi="Calibri" w:eastAsia="Calibri" w:ascii="Calibri"/>
          <w:spacing w:val="19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19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321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</w:t>
      </w:r>
      <w:r>
        <w:rPr>
          <w:rFonts w:cs="Calibri" w:hAnsi="Calibri" w:eastAsia="Calibri" w:ascii="Calibri"/>
          <w:spacing w:val="21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40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321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</w:t>
      </w:r>
      <w:r>
        <w:rPr>
          <w:rFonts w:cs="Calibri" w:hAnsi="Calibri" w:eastAsia="Calibri" w:ascii="Calibri"/>
          <w:spacing w:val="21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42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321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</w:t>
      </w:r>
      <w:r>
        <w:rPr>
          <w:rFonts w:cs="Calibri" w:hAnsi="Calibri" w:eastAsia="Calibri" w:ascii="Calibri"/>
          <w:spacing w:val="19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45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100" w:right="74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b/>
          <w:spacing w:val="-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...............................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..................</w:t>
      </w:r>
      <w:r>
        <w:rPr>
          <w:rFonts w:cs="Times New Roman" w:hAnsi="Times New Roman" w:eastAsia="Times New Roman" w:ascii="Times New Roman"/>
          <w:b/>
          <w:spacing w:val="-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50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100" w:right="74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SIMP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...........</w:t>
      </w:r>
      <w:r>
        <w:rPr>
          <w:rFonts w:cs="Times New Roman" w:hAnsi="Times New Roman" w:eastAsia="Times New Roman" w:ascii="Times New Roman"/>
          <w:b/>
          <w:spacing w:val="-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50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321"/>
        <w:sectPr>
          <w:pgMar w:header="0" w:footer="1012" w:top="1560" w:bottom="280" w:left="1340" w:right="1340"/>
          <w:pgSz w:w="11920" w:h="16840"/>
        </w:sectPr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</w:t>
      </w:r>
      <w:r>
        <w:rPr>
          <w:rFonts w:cs="Calibri" w:hAnsi="Calibri" w:eastAsia="Calibri" w:ascii="Calibri"/>
          <w:spacing w:val="19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50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57"/>
        <w:ind w:left="321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</w:t>
      </w:r>
      <w:r>
        <w:rPr>
          <w:rFonts w:cs="Calibri" w:hAnsi="Calibri" w:eastAsia="Calibri" w:ascii="Calibri"/>
          <w:spacing w:val="21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50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00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...............................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..........................</w:t>
      </w:r>
      <w:r>
        <w:rPr>
          <w:rFonts w:cs="Times New Roman" w:hAnsi="Times New Roman" w:eastAsia="Times New Roman" w:ascii="Times New Roman"/>
          <w:b/>
          <w:spacing w:val="-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51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00"/>
      </w:pPr>
      <w:r>
        <w:rPr>
          <w:rFonts w:cs="Times New Roman" w:hAnsi="Times New Roman" w:eastAsia="Times New Roman" w:ascii="Times New Roman"/>
          <w:b/>
          <w:spacing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sz w:val="22"/>
          <w:szCs w:val="22"/>
        </w:rPr>
        <w:t>MPIR</w:t>
      </w:r>
      <w:r>
        <w:rPr>
          <w:rFonts w:cs="Times New Roman" w:hAnsi="Times New Roman" w:eastAsia="Times New Roman" w:ascii="Times New Roman"/>
          <w:b/>
          <w:spacing w:val="-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0"/>
          <w:sz w:val="22"/>
          <w:szCs w:val="22"/>
        </w:rPr>
        <w:t>...............................</w:t>
      </w:r>
      <w:r>
        <w:rPr>
          <w:rFonts w:cs="Times New Roman" w:hAnsi="Times New Roman" w:eastAsia="Times New Roman" w:ascii="Times New Roman"/>
          <w:b/>
          <w:spacing w:val="1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sz w:val="22"/>
          <w:szCs w:val="22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b/>
          <w:spacing w:val="1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sz w:val="22"/>
          <w:szCs w:val="22"/>
        </w:rPr>
        <w:t>.........</w:t>
      </w:r>
      <w:r>
        <w:rPr>
          <w:rFonts w:cs="Times New Roman" w:hAnsi="Times New Roman" w:eastAsia="Times New Roman" w:ascii="Times New Roman"/>
          <w:b/>
          <w:spacing w:val="-3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52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32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</w:t>
      </w:r>
      <w:r>
        <w:rPr>
          <w:rFonts w:cs="Calibri" w:hAnsi="Calibri" w:eastAsia="Calibri" w:ascii="Calibri"/>
          <w:spacing w:val="21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52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32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</w:t>
      </w:r>
      <w:r>
        <w:rPr>
          <w:rFonts w:cs="Calibri" w:hAnsi="Calibri" w:eastAsia="Calibri" w:ascii="Calibri"/>
          <w:spacing w:val="21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53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32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</w:t>
      </w:r>
      <w:r>
        <w:rPr>
          <w:rFonts w:cs="Calibri" w:hAnsi="Calibri" w:eastAsia="Calibri" w:ascii="Calibri"/>
          <w:spacing w:val="2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54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32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</w:t>
      </w:r>
      <w:r>
        <w:rPr>
          <w:rFonts w:cs="Calibri" w:hAnsi="Calibri" w:eastAsia="Calibri" w:ascii="Calibri"/>
          <w:spacing w:val="2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54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32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-2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</w:t>
      </w:r>
      <w:r>
        <w:rPr>
          <w:rFonts w:cs="Calibri" w:hAnsi="Calibri" w:eastAsia="Calibri" w:ascii="Calibri"/>
          <w:spacing w:val="19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56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321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MAL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</w:t>
      </w:r>
      <w:r>
        <w:rPr>
          <w:rFonts w:cs="Calibri" w:hAnsi="Calibri" w:eastAsia="Calibri" w:ascii="Calibri"/>
          <w:spacing w:val="2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56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321"/>
        <w:sectPr>
          <w:pgMar w:header="0" w:footer="1012" w:top="1360" w:bottom="280" w:left="1340" w:right="134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</w:t>
      </w:r>
      <w:r>
        <w:rPr>
          <w:rFonts w:cs="Calibri" w:hAnsi="Calibri" w:eastAsia="Calibri" w:ascii="Calibri"/>
          <w:spacing w:val="2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60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63"/>
        <w:ind w:left="3639" w:right="363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FTAR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1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64" w:right="71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abel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aya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nus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gu</w:t>
      </w:r>
      <w:r>
        <w:rPr>
          <w:rFonts w:cs="Times New Roman" w:hAnsi="Times New Roman" w:eastAsia="Times New Roman" w:ascii="Times New Roman"/>
          <w:spacing w:val="-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</w:t>
      </w:r>
      <w:r>
        <w:rPr>
          <w:rFonts w:cs="Times New Roman" w:hAnsi="Times New Roman" w:eastAsia="Times New Roman" w:ascii="Times New Roman"/>
          <w:spacing w:val="-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15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40"/>
        <w:ind w:left="64" w:right="71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abel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aya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obagu.............................</w:t>
      </w:r>
      <w:r>
        <w:rPr>
          <w:rFonts w:cs="Times New Roman" w:hAnsi="Times New Roman" w:eastAsia="Times New Roman" w:ascii="Times New Roman"/>
          <w:spacing w:val="-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16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7"/>
        <w:ind w:left="64" w:right="71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abel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gbook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Punuh</w:t>
      </w:r>
      <w:r>
        <w:rPr>
          <w:rFonts w:cs="Times New Roman" w:hAnsi="Times New Roman" w:eastAsia="Times New Roman" w:ascii="Times New Roman"/>
          <w:spacing w:val="-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</w:t>
      </w:r>
      <w:r>
        <w:rPr>
          <w:rFonts w:cs="Times New Roman" w:hAnsi="Times New Roman" w:eastAsia="Times New Roman" w:ascii="Times New Roman"/>
          <w:spacing w:val="-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20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7"/>
        <w:ind w:left="64" w:right="71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abel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-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26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7"/>
        <w:ind w:left="64" w:right="71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abel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</w:t>
      </w:r>
      <w:r>
        <w:rPr>
          <w:rFonts w:cs="Times New Roman" w:hAnsi="Times New Roman" w:eastAsia="Times New Roman" w:ascii="Times New Roman"/>
          <w:spacing w:val="-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27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7"/>
        <w:ind w:left="64" w:right="71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abel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</w:t>
      </w:r>
      <w:r>
        <w:rPr>
          <w:rFonts w:cs="Times New Roman" w:hAnsi="Times New Roman" w:eastAsia="Times New Roman" w:ascii="Times New Roman"/>
          <w:spacing w:val="-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18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40"/>
        <w:ind w:left="64" w:right="71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abel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</w:t>
      </w:r>
      <w:r>
        <w:rPr>
          <w:rFonts w:cs="Times New Roman" w:hAnsi="Times New Roman" w:eastAsia="Times New Roman" w:ascii="Times New Roman"/>
          <w:spacing w:val="-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23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7"/>
        <w:ind w:left="64" w:right="71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abel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8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</w:t>
      </w:r>
      <w:r>
        <w:rPr>
          <w:rFonts w:cs="Times New Roman" w:hAnsi="Times New Roman" w:eastAsia="Times New Roman" w:ascii="Times New Roman"/>
          <w:spacing w:val="-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23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7"/>
        <w:ind w:left="64" w:right="71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abel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Login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-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24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8"/>
        <w:ind w:left="64" w:right="71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abel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ga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</w:t>
      </w:r>
      <w:r>
        <w:rPr>
          <w:rFonts w:cs="Times New Roman" w:hAnsi="Times New Roman" w:eastAsia="Times New Roman" w:ascii="Times New Roman"/>
          <w:spacing w:val="-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18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40"/>
        <w:ind w:left="64" w:right="71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abel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ugas</w:t>
      </w:r>
      <w:r>
        <w:rPr>
          <w:rFonts w:cs="Times New Roman" w:hAnsi="Times New Roman" w:eastAsia="Times New Roman" w:ascii="Times New Roman"/>
          <w:spacing w:val="-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</w:t>
      </w:r>
      <w:r>
        <w:rPr>
          <w:rFonts w:cs="Times New Roman" w:hAnsi="Times New Roman" w:eastAsia="Times New Roman" w:ascii="Times New Roman"/>
          <w:spacing w:val="-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18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7"/>
        <w:ind w:left="64" w:right="71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abel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ugas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</w:t>
      </w:r>
      <w:r>
        <w:rPr>
          <w:rFonts w:cs="Times New Roman" w:hAnsi="Times New Roman" w:eastAsia="Times New Roman" w:ascii="Times New Roman"/>
          <w:spacing w:val="-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20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7"/>
        <w:ind w:left="64" w:right="71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abel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Login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</w:t>
      </w:r>
      <w:r>
        <w:rPr>
          <w:rFonts w:cs="Times New Roman" w:hAnsi="Times New Roman" w:eastAsia="Times New Roman" w:ascii="Times New Roman"/>
          <w:spacing w:val="-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21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7"/>
        <w:ind w:left="64" w:right="71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abel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nda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</w:t>
      </w:r>
      <w:r>
        <w:rPr>
          <w:rFonts w:cs="Times New Roman" w:hAnsi="Times New Roman" w:eastAsia="Times New Roman" w:ascii="Times New Roman"/>
          <w:spacing w:val="-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22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7"/>
        <w:ind w:left="64" w:right="71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abel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ahka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</w:t>
      </w:r>
      <w:r>
        <w:rPr>
          <w:rFonts w:cs="Times New Roman" w:hAnsi="Times New Roman" w:eastAsia="Times New Roman" w:ascii="Times New Roman"/>
          <w:spacing w:val="-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23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40"/>
        <w:ind w:left="64" w:right="71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abel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hkan</w:t>
      </w:r>
      <w:r>
        <w:rPr>
          <w:rFonts w:cs="Times New Roman" w:hAnsi="Times New Roman" w:eastAsia="Times New Roman" w:ascii="Times New Roman"/>
          <w:spacing w:val="-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</w:t>
      </w:r>
      <w:r>
        <w:rPr>
          <w:rFonts w:cs="Times New Roman" w:hAnsi="Times New Roman" w:eastAsia="Times New Roman" w:ascii="Times New Roman"/>
          <w:spacing w:val="-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23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7"/>
        <w:ind w:left="64" w:right="71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abel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</w:t>
      </w:r>
      <w:r>
        <w:rPr>
          <w:rFonts w:cs="Times New Roman" w:hAnsi="Times New Roman" w:eastAsia="Times New Roman" w:ascii="Times New Roman"/>
          <w:spacing w:val="-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25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7"/>
        <w:ind w:left="64" w:right="71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abel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8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</w:t>
      </w:r>
      <w:r>
        <w:rPr>
          <w:rFonts w:cs="Times New Roman" w:hAnsi="Times New Roman" w:eastAsia="Times New Roman" w:ascii="Times New Roman"/>
          <w:spacing w:val="-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26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7"/>
        <w:ind w:left="64" w:right="71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abel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</w:t>
      </w:r>
      <w:r>
        <w:rPr>
          <w:rFonts w:cs="Times New Roman" w:hAnsi="Times New Roman" w:eastAsia="Times New Roman" w:ascii="Times New Roman"/>
          <w:spacing w:val="-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27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7"/>
        <w:ind w:left="64" w:right="71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abel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</w:t>
      </w:r>
      <w:r>
        <w:rPr>
          <w:rFonts w:cs="Times New Roman" w:hAnsi="Times New Roman" w:eastAsia="Times New Roman" w:ascii="Times New Roman"/>
          <w:spacing w:val="-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28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40"/>
        <w:ind w:left="64" w:right="71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abel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nduh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</w:t>
      </w:r>
      <w:r>
        <w:rPr>
          <w:rFonts w:cs="Times New Roman" w:hAnsi="Times New Roman" w:eastAsia="Times New Roman" w:ascii="Times New Roman"/>
          <w:spacing w:val="-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29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8"/>
        <w:ind w:left="64" w:right="71"/>
        <w:sectPr>
          <w:pgMar w:footer="1012" w:header="0" w:top="1360" w:bottom="280" w:left="1340" w:right="1340"/>
          <w:footerReference w:type="default" r:id="rId7"/>
          <w:pgSz w:w="11920" w:h="16840"/>
        </w:sectPr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abel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22.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ox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</w:t>
      </w:r>
      <w:r>
        <w:rPr>
          <w:rFonts w:cs="Times New Roman" w:hAnsi="Times New Roman" w:eastAsia="Times New Roman" w:ascii="Times New Roman"/>
          <w:spacing w:val="-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46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63"/>
        <w:ind w:left="3500" w:right="349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FTAR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64" w:right="71"/>
      </w:pPr>
      <w:hyperlink r:id="rId9">
        <w:r>
          <w:rPr>
            <w:rFonts w:cs="Times New Roman" w:hAnsi="Times New Roman" w:eastAsia="Times New Roman" w:ascii="Times New Roman"/>
            <w:b/>
            <w:spacing w:val="1"/>
            <w:w w:val="100"/>
            <w:sz w:val="22"/>
            <w:szCs w:val="22"/>
          </w:rPr>
          <w:t>G</w:t>
        </w:r>
        <w:r>
          <w:rPr>
            <w:rFonts w:cs="Times New Roman" w:hAnsi="Times New Roman" w:eastAsia="Times New Roman" w:ascii="Times New Roman"/>
            <w:b/>
            <w:spacing w:val="0"/>
            <w:w w:val="100"/>
            <w:sz w:val="22"/>
            <w:szCs w:val="22"/>
          </w:rPr>
          <w:t>a</w:t>
        </w:r>
        <w:r>
          <w:rPr>
            <w:rFonts w:cs="Times New Roman" w:hAnsi="Times New Roman" w:eastAsia="Times New Roman" w:ascii="Times New Roman"/>
            <w:b/>
            <w:spacing w:val="-2"/>
            <w:w w:val="100"/>
            <w:sz w:val="22"/>
            <w:szCs w:val="22"/>
          </w:rPr>
          <w:t>m</w:t>
        </w:r>
        <w:r>
          <w:rPr>
            <w:rFonts w:cs="Times New Roman" w:hAnsi="Times New Roman" w:eastAsia="Times New Roman" w:ascii="Times New Roman"/>
            <w:b/>
            <w:spacing w:val="0"/>
            <w:w w:val="100"/>
            <w:sz w:val="22"/>
            <w:szCs w:val="22"/>
          </w:rPr>
          <w:t>bar</w:t>
        </w:r>
        <w:r>
          <w:rPr>
            <w:rFonts w:cs="Times New Roman" w:hAnsi="Times New Roman" w:eastAsia="Times New Roman" w:ascii="Times New Roman"/>
            <w:b/>
            <w:spacing w:val="0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b/>
            <w:spacing w:val="0"/>
            <w:w w:val="100"/>
            <w:sz w:val="22"/>
            <w:szCs w:val="22"/>
          </w:rPr>
          <w:t>1.</w:t>
        </w:r>
        <w:r>
          <w:rPr>
            <w:rFonts w:cs="Times New Roman" w:hAnsi="Times New Roman" w:eastAsia="Times New Roman" w:ascii="Times New Roman"/>
            <w:b/>
            <w:spacing w:val="0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-3"/>
            <w:w w:val="100"/>
            <w:sz w:val="22"/>
            <w:szCs w:val="22"/>
          </w:rPr>
          <w:t>S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t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uk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t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u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r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-1"/>
            <w:w w:val="100"/>
            <w:sz w:val="22"/>
            <w:szCs w:val="22"/>
          </w:rPr>
          <w:t>K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a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n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t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r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Pe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r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a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n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ahan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-1"/>
            <w:w w:val="100"/>
            <w:sz w:val="22"/>
            <w:szCs w:val="22"/>
          </w:rPr>
          <w:t>K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o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K</w:t>
        </w:r>
        <w:r>
          <w:rPr>
            <w:rFonts w:cs="Times New Roman" w:hAnsi="Times New Roman" w:eastAsia="Times New Roman" w:ascii="Times New Roman"/>
            <w:spacing w:val="-3"/>
            <w:w w:val="100"/>
            <w:sz w:val="22"/>
            <w:szCs w:val="22"/>
          </w:rPr>
          <w:t>o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t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a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m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bagu</w:t>
        </w:r>
        <w:r>
          <w:rPr>
            <w:rFonts w:cs="Times New Roman" w:hAnsi="Times New Roman" w:eastAsia="Times New Roman" w:ascii="Times New Roman"/>
            <w:spacing w:val="-32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...............................................................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.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.</w:t>
        </w:r>
        <w:r>
          <w:rPr>
            <w:rFonts w:cs="Times New Roman" w:hAnsi="Times New Roman" w:eastAsia="Times New Roman" w:ascii="Times New Roman"/>
            <w:spacing w:val="-31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14</w:t>
        </w:r>
      </w:hyperlink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40"/>
        <w:ind w:left="64" w:right="7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ode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</w:t>
      </w:r>
      <w:r>
        <w:rPr>
          <w:rFonts w:cs="Times New Roman" w:hAnsi="Times New Roman" w:eastAsia="Times New Roman" w:ascii="Times New Roman"/>
          <w:spacing w:val="-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21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7"/>
        <w:ind w:left="64" w:right="71"/>
      </w:pPr>
      <w:hyperlink r:id="rId10">
        <w:r>
          <w:rPr>
            <w:rFonts w:cs="Times New Roman" w:hAnsi="Times New Roman" w:eastAsia="Times New Roman" w:ascii="Times New Roman"/>
            <w:b/>
            <w:spacing w:val="1"/>
            <w:w w:val="100"/>
            <w:sz w:val="22"/>
            <w:szCs w:val="22"/>
          </w:rPr>
          <w:t>G</w:t>
        </w:r>
        <w:r>
          <w:rPr>
            <w:rFonts w:cs="Times New Roman" w:hAnsi="Times New Roman" w:eastAsia="Times New Roman" w:ascii="Times New Roman"/>
            <w:b/>
            <w:spacing w:val="0"/>
            <w:w w:val="100"/>
            <w:sz w:val="22"/>
            <w:szCs w:val="22"/>
          </w:rPr>
          <w:t>a</w:t>
        </w:r>
        <w:r>
          <w:rPr>
            <w:rFonts w:cs="Times New Roman" w:hAnsi="Times New Roman" w:eastAsia="Times New Roman" w:ascii="Times New Roman"/>
            <w:b/>
            <w:spacing w:val="-2"/>
            <w:w w:val="100"/>
            <w:sz w:val="22"/>
            <w:szCs w:val="22"/>
          </w:rPr>
          <w:t>m</w:t>
        </w:r>
        <w:r>
          <w:rPr>
            <w:rFonts w:cs="Times New Roman" w:hAnsi="Times New Roman" w:eastAsia="Times New Roman" w:ascii="Times New Roman"/>
            <w:b/>
            <w:spacing w:val="0"/>
            <w:w w:val="100"/>
            <w:sz w:val="22"/>
            <w:szCs w:val="22"/>
          </w:rPr>
          <w:t>bar</w:t>
        </w:r>
        <w:r>
          <w:rPr>
            <w:rFonts w:cs="Times New Roman" w:hAnsi="Times New Roman" w:eastAsia="Times New Roman" w:ascii="Times New Roman"/>
            <w:b/>
            <w:spacing w:val="0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b/>
            <w:spacing w:val="0"/>
            <w:w w:val="100"/>
            <w:sz w:val="22"/>
            <w:szCs w:val="22"/>
          </w:rPr>
          <w:t>3.</w:t>
        </w:r>
        <w:r>
          <w:rPr>
            <w:rFonts w:cs="Times New Roman" w:hAnsi="Times New Roman" w:eastAsia="Times New Roman" w:ascii="Times New Roman"/>
            <w:b/>
            <w:spacing w:val="0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-3"/>
            <w:w w:val="100"/>
            <w:sz w:val="22"/>
            <w:szCs w:val="22"/>
          </w:rPr>
          <w:t>P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o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s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es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-1"/>
            <w:w w:val="100"/>
            <w:sz w:val="22"/>
            <w:szCs w:val="22"/>
          </w:rPr>
          <w:t>B</w:t>
        </w:r>
        <w:r>
          <w:rPr>
            <w:rFonts w:cs="Times New Roman" w:hAnsi="Times New Roman" w:eastAsia="Times New Roman" w:ascii="Times New Roman"/>
            <w:spacing w:val="-1"/>
            <w:w w:val="100"/>
            <w:sz w:val="22"/>
            <w:szCs w:val="22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sn</w:t>
        </w:r>
        <w:r>
          <w:rPr>
            <w:rFonts w:cs="Times New Roman" w:hAnsi="Times New Roman" w:eastAsia="Times New Roman" w:ascii="Times New Roman"/>
            <w:spacing w:val="-1"/>
            <w:w w:val="100"/>
            <w:sz w:val="22"/>
            <w:szCs w:val="22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s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M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nu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l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2"/>
            <w:w w:val="100"/>
            <w:sz w:val="22"/>
            <w:szCs w:val="22"/>
          </w:rPr>
          <w:t>e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-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T</w:t>
        </w:r>
        <w:r>
          <w:rPr>
            <w:rFonts w:cs="Times New Roman" w:hAnsi="Times New Roman" w:eastAsia="Times New Roman" w:ascii="Times New Roman"/>
            <w:spacing w:val="-3"/>
            <w:w w:val="100"/>
            <w:sz w:val="22"/>
            <w:szCs w:val="22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M</w:t>
        </w:r>
        <w:r>
          <w:rPr>
            <w:rFonts w:cs="Times New Roman" w:hAnsi="Times New Roman" w:eastAsia="Times New Roman" w:ascii="Times New Roman"/>
            <w:spacing w:val="20"/>
            <w:w w:val="100"/>
            <w:sz w:val="22"/>
            <w:szCs w:val="22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...........................................................................................</w:t>
        </w:r>
        <w:r>
          <w:rPr>
            <w:rFonts w:cs="Times New Roman" w:hAnsi="Times New Roman" w:eastAsia="Times New Roman" w:ascii="Times New Roman"/>
            <w:spacing w:val="-30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19</w:t>
        </w:r>
      </w:hyperlink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7"/>
        <w:ind w:left="64" w:right="7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4.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TaMa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</w:t>
      </w:r>
      <w:r>
        <w:rPr>
          <w:rFonts w:cs="Times New Roman" w:hAnsi="Times New Roman" w:eastAsia="Times New Roman" w:ascii="Times New Roman"/>
          <w:spacing w:val="-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21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7"/>
        <w:ind w:left="64" w:right="7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5.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</w:t>
      </w:r>
      <w:r>
        <w:rPr>
          <w:rFonts w:cs="Times New Roman" w:hAnsi="Times New Roman" w:eastAsia="Times New Roman" w:ascii="Times New Roman"/>
          <w:spacing w:val="-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22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40"/>
        <w:ind w:left="64" w:right="7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6.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</w:t>
      </w:r>
      <w:r>
        <w:rPr>
          <w:rFonts w:cs="Times New Roman" w:hAnsi="Times New Roman" w:eastAsia="Times New Roman" w:ascii="Times New Roman"/>
          <w:spacing w:val="-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22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7"/>
        <w:ind w:left="64" w:right="71"/>
      </w:pPr>
      <w:hyperlink r:id="rId11">
        <w:r>
          <w:rPr>
            <w:rFonts w:cs="Times New Roman" w:hAnsi="Times New Roman" w:eastAsia="Times New Roman" w:ascii="Times New Roman"/>
            <w:spacing w:val="-1"/>
            <w:w w:val="100"/>
            <w:sz w:val="22"/>
            <w:szCs w:val="22"/>
          </w:rPr>
          <w:t>G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a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m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b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r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7.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-1"/>
            <w:w w:val="100"/>
            <w:sz w:val="22"/>
            <w:szCs w:val="22"/>
          </w:rPr>
          <w:t>U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s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Case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Pe</w:t>
        </w:r>
        <w:r>
          <w:rPr>
            <w:rFonts w:cs="Times New Roman" w:hAnsi="Times New Roman" w:eastAsia="Times New Roman" w:ascii="Times New Roman"/>
            <w:spacing w:val="-1"/>
            <w:w w:val="100"/>
            <w:sz w:val="22"/>
            <w:szCs w:val="22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u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g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as</w:t>
        </w:r>
        <w:r>
          <w:rPr>
            <w:rFonts w:cs="Times New Roman" w:hAnsi="Times New Roman" w:eastAsia="Times New Roman" w:ascii="Times New Roman"/>
            <w:spacing w:val="-12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...............................................................................................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.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................</w:t>
        </w:r>
        <w:r>
          <w:rPr>
            <w:rFonts w:cs="Times New Roman" w:hAnsi="Times New Roman" w:eastAsia="Times New Roman" w:ascii="Times New Roman"/>
            <w:spacing w:val="-31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23</w:t>
        </w:r>
      </w:hyperlink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7"/>
        <w:ind w:left="64" w:right="71"/>
      </w:pPr>
      <w:hyperlink r:id="rId12">
        <w:r>
          <w:rPr>
            <w:rFonts w:cs="Times New Roman" w:hAnsi="Times New Roman" w:eastAsia="Times New Roman" w:ascii="Times New Roman"/>
            <w:b/>
            <w:spacing w:val="1"/>
            <w:w w:val="100"/>
            <w:sz w:val="22"/>
            <w:szCs w:val="22"/>
          </w:rPr>
          <w:t>G</w:t>
        </w:r>
        <w:r>
          <w:rPr>
            <w:rFonts w:cs="Times New Roman" w:hAnsi="Times New Roman" w:eastAsia="Times New Roman" w:ascii="Times New Roman"/>
            <w:b/>
            <w:spacing w:val="0"/>
            <w:w w:val="100"/>
            <w:sz w:val="22"/>
            <w:szCs w:val="22"/>
          </w:rPr>
          <w:t>a</w:t>
        </w:r>
        <w:r>
          <w:rPr>
            <w:rFonts w:cs="Times New Roman" w:hAnsi="Times New Roman" w:eastAsia="Times New Roman" w:ascii="Times New Roman"/>
            <w:b/>
            <w:spacing w:val="-2"/>
            <w:w w:val="100"/>
            <w:sz w:val="22"/>
            <w:szCs w:val="22"/>
          </w:rPr>
          <w:t>m</w:t>
        </w:r>
        <w:r>
          <w:rPr>
            <w:rFonts w:cs="Times New Roman" w:hAnsi="Times New Roman" w:eastAsia="Times New Roman" w:ascii="Times New Roman"/>
            <w:b/>
            <w:spacing w:val="0"/>
            <w:w w:val="100"/>
            <w:sz w:val="22"/>
            <w:szCs w:val="22"/>
          </w:rPr>
          <w:t>bar</w:t>
        </w:r>
        <w:r>
          <w:rPr>
            <w:rFonts w:cs="Times New Roman" w:hAnsi="Times New Roman" w:eastAsia="Times New Roman" w:ascii="Times New Roman"/>
            <w:b/>
            <w:spacing w:val="0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b/>
            <w:spacing w:val="0"/>
            <w:w w:val="100"/>
            <w:sz w:val="22"/>
            <w:szCs w:val="22"/>
          </w:rPr>
          <w:t>8.</w:t>
        </w:r>
        <w:r>
          <w:rPr>
            <w:rFonts w:cs="Times New Roman" w:hAnsi="Times New Roman" w:eastAsia="Times New Roman" w:ascii="Times New Roman"/>
            <w:b/>
            <w:spacing w:val="0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-3"/>
            <w:w w:val="100"/>
            <w:sz w:val="22"/>
            <w:szCs w:val="22"/>
          </w:rPr>
          <w:t>C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l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a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s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s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Di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g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r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m</w:t>
        </w:r>
        <w:r>
          <w:rPr>
            <w:rFonts w:cs="Times New Roman" w:hAnsi="Times New Roman" w:eastAsia="Times New Roman" w:ascii="Times New Roman"/>
            <w:spacing w:val="-3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...............................................................................................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.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...................</w:t>
        </w:r>
        <w:r>
          <w:rPr>
            <w:rFonts w:cs="Times New Roman" w:hAnsi="Times New Roman" w:eastAsia="Times New Roman" w:ascii="Times New Roman"/>
            <w:spacing w:val="-31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30</w:t>
        </w:r>
      </w:hyperlink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7"/>
        <w:ind w:left="64" w:right="71"/>
      </w:pPr>
      <w:hyperlink r:id="rId13">
        <w:r>
          <w:rPr>
            <w:rFonts w:cs="Times New Roman" w:hAnsi="Times New Roman" w:eastAsia="Times New Roman" w:ascii="Times New Roman"/>
            <w:b/>
            <w:spacing w:val="1"/>
            <w:w w:val="100"/>
            <w:sz w:val="22"/>
            <w:szCs w:val="22"/>
          </w:rPr>
          <w:t>G</w:t>
        </w:r>
        <w:r>
          <w:rPr>
            <w:rFonts w:cs="Times New Roman" w:hAnsi="Times New Roman" w:eastAsia="Times New Roman" w:ascii="Times New Roman"/>
            <w:b/>
            <w:spacing w:val="0"/>
            <w:w w:val="100"/>
            <w:sz w:val="22"/>
            <w:szCs w:val="22"/>
          </w:rPr>
          <w:t>a</w:t>
        </w:r>
        <w:r>
          <w:rPr>
            <w:rFonts w:cs="Times New Roman" w:hAnsi="Times New Roman" w:eastAsia="Times New Roman" w:ascii="Times New Roman"/>
            <w:b/>
            <w:spacing w:val="-2"/>
            <w:w w:val="100"/>
            <w:sz w:val="22"/>
            <w:szCs w:val="22"/>
          </w:rPr>
          <w:t>m</w:t>
        </w:r>
        <w:r>
          <w:rPr>
            <w:rFonts w:cs="Times New Roman" w:hAnsi="Times New Roman" w:eastAsia="Times New Roman" w:ascii="Times New Roman"/>
            <w:b/>
            <w:spacing w:val="0"/>
            <w:w w:val="100"/>
            <w:sz w:val="22"/>
            <w:szCs w:val="22"/>
          </w:rPr>
          <w:t>bar</w:t>
        </w:r>
        <w:r>
          <w:rPr>
            <w:rFonts w:cs="Times New Roman" w:hAnsi="Times New Roman" w:eastAsia="Times New Roman" w:ascii="Times New Roman"/>
            <w:b/>
            <w:spacing w:val="0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b/>
            <w:spacing w:val="0"/>
            <w:w w:val="100"/>
            <w:sz w:val="22"/>
            <w:szCs w:val="22"/>
          </w:rPr>
          <w:t>9.</w:t>
        </w:r>
        <w:r>
          <w:rPr>
            <w:rFonts w:cs="Times New Roman" w:hAnsi="Times New Roman" w:eastAsia="Times New Roman" w:ascii="Times New Roman"/>
            <w:b/>
            <w:spacing w:val="0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-3"/>
            <w:w w:val="100"/>
            <w:sz w:val="22"/>
            <w:szCs w:val="22"/>
          </w:rPr>
          <w:t>S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equ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nce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-1"/>
            <w:w w:val="100"/>
            <w:sz w:val="22"/>
            <w:szCs w:val="22"/>
          </w:rPr>
          <w:t>A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d</w:t>
        </w:r>
        <w:r>
          <w:rPr>
            <w:rFonts w:cs="Times New Roman" w:hAnsi="Times New Roman" w:eastAsia="Times New Roman" w:ascii="Times New Roman"/>
            <w:spacing w:val="-1"/>
            <w:w w:val="100"/>
            <w:sz w:val="22"/>
            <w:szCs w:val="22"/>
          </w:rPr>
          <w:t>m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n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Lo</w:t>
        </w:r>
        <w:r>
          <w:rPr>
            <w:rFonts w:cs="Times New Roman" w:hAnsi="Times New Roman" w:eastAsia="Times New Roman" w:ascii="Times New Roman"/>
            <w:spacing w:val="-3"/>
            <w:w w:val="100"/>
            <w:sz w:val="22"/>
            <w:szCs w:val="22"/>
          </w:rPr>
          <w:t>g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n</w:t>
        </w:r>
        <w:r>
          <w:rPr>
            <w:rFonts w:cs="Times New Roman" w:hAnsi="Times New Roman" w:eastAsia="Times New Roman" w:ascii="Times New Roman"/>
            <w:spacing w:val="-18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...............................................................................................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.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.....</w:t>
        </w:r>
        <w:r>
          <w:rPr>
            <w:rFonts w:cs="Times New Roman" w:hAnsi="Times New Roman" w:eastAsia="Times New Roman" w:ascii="Times New Roman"/>
            <w:spacing w:val="-31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31</w:t>
        </w:r>
      </w:hyperlink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7"/>
        <w:ind w:left="64" w:right="7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10.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Seq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ence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</w:t>
      </w:r>
      <w:r>
        <w:rPr>
          <w:rFonts w:cs="Times New Roman" w:hAnsi="Times New Roman" w:eastAsia="Times New Roman" w:ascii="Times New Roman"/>
          <w:spacing w:val="-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32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40"/>
        <w:ind w:left="64" w:right="7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11.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Seq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ence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gas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-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32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8"/>
        <w:ind w:left="64" w:right="7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12.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Seq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ence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ugas</w:t>
      </w:r>
      <w:r>
        <w:rPr>
          <w:rFonts w:cs="Times New Roman" w:hAnsi="Times New Roman" w:eastAsia="Times New Roman" w:ascii="Times New Roman"/>
          <w:spacing w:val="-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33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7"/>
        <w:ind w:left="64" w:right="7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13.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Seq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ence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</w:t>
      </w:r>
      <w:r>
        <w:rPr>
          <w:rFonts w:cs="Times New Roman" w:hAnsi="Times New Roman" w:eastAsia="Times New Roman" w:ascii="Times New Roman"/>
          <w:spacing w:val="-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34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7"/>
        <w:ind w:left="64" w:right="7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14.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Seq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ence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</w:t>
      </w:r>
      <w:r>
        <w:rPr>
          <w:rFonts w:cs="Times New Roman" w:hAnsi="Times New Roman" w:eastAsia="Times New Roman" w:ascii="Times New Roman"/>
          <w:spacing w:val="-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34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40"/>
        <w:ind w:left="64" w:right="7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15.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Seq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ence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ahkan</w:t>
      </w:r>
      <w:r>
        <w:rPr>
          <w:rFonts w:cs="Times New Roman" w:hAnsi="Times New Roman" w:eastAsia="Times New Roman" w:ascii="Times New Roman"/>
          <w:spacing w:val="-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-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35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7"/>
        <w:ind w:left="64" w:right="7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16.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Seq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ence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kan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-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36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7"/>
        <w:ind w:left="64" w:right="7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17.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Seq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ence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</w:t>
      </w:r>
      <w:r>
        <w:rPr>
          <w:rFonts w:cs="Times New Roman" w:hAnsi="Times New Roman" w:eastAsia="Times New Roman" w:ascii="Times New Roman"/>
          <w:spacing w:val="-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37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7"/>
        <w:ind w:left="64" w:right="71"/>
      </w:pPr>
      <w:hyperlink r:id="rId14">
        <w:r>
          <w:rPr>
            <w:rFonts w:cs="Times New Roman" w:hAnsi="Times New Roman" w:eastAsia="Times New Roman" w:ascii="Times New Roman"/>
            <w:b/>
            <w:spacing w:val="1"/>
            <w:w w:val="100"/>
            <w:sz w:val="22"/>
            <w:szCs w:val="22"/>
          </w:rPr>
          <w:t>G</w:t>
        </w:r>
        <w:r>
          <w:rPr>
            <w:rFonts w:cs="Times New Roman" w:hAnsi="Times New Roman" w:eastAsia="Times New Roman" w:ascii="Times New Roman"/>
            <w:b/>
            <w:spacing w:val="0"/>
            <w:w w:val="100"/>
            <w:sz w:val="22"/>
            <w:szCs w:val="22"/>
          </w:rPr>
          <w:t>a</w:t>
        </w:r>
        <w:r>
          <w:rPr>
            <w:rFonts w:cs="Times New Roman" w:hAnsi="Times New Roman" w:eastAsia="Times New Roman" w:ascii="Times New Roman"/>
            <w:b/>
            <w:spacing w:val="-2"/>
            <w:w w:val="100"/>
            <w:sz w:val="22"/>
            <w:szCs w:val="22"/>
          </w:rPr>
          <w:t>m</w:t>
        </w:r>
        <w:r>
          <w:rPr>
            <w:rFonts w:cs="Times New Roman" w:hAnsi="Times New Roman" w:eastAsia="Times New Roman" w:ascii="Times New Roman"/>
            <w:b/>
            <w:spacing w:val="0"/>
            <w:w w:val="100"/>
            <w:sz w:val="22"/>
            <w:szCs w:val="22"/>
          </w:rPr>
          <w:t>bar</w:t>
        </w:r>
        <w:r>
          <w:rPr>
            <w:rFonts w:cs="Times New Roman" w:hAnsi="Times New Roman" w:eastAsia="Times New Roman" w:ascii="Times New Roman"/>
            <w:b/>
            <w:spacing w:val="0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b/>
            <w:spacing w:val="0"/>
            <w:w w:val="100"/>
            <w:sz w:val="22"/>
            <w:szCs w:val="22"/>
          </w:rPr>
          <w:t>18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.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Seq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u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ence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H</w:t>
        </w:r>
        <w:r>
          <w:rPr>
            <w:rFonts w:cs="Times New Roman" w:hAnsi="Times New Roman" w:eastAsia="Times New Roman" w:ascii="Times New Roman"/>
            <w:spacing w:val="-3"/>
            <w:w w:val="100"/>
            <w:sz w:val="22"/>
            <w:szCs w:val="22"/>
          </w:rPr>
          <w:t>a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p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us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Be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l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u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m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d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i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s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e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a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h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ka</w:t>
        </w:r>
        <w:r>
          <w:rPr>
            <w:rFonts w:cs="Times New Roman" w:hAnsi="Times New Roman" w:eastAsia="Times New Roman" w:ascii="Times New Roman"/>
            <w:spacing w:val="12"/>
            <w:w w:val="100"/>
            <w:sz w:val="22"/>
            <w:szCs w:val="22"/>
          </w:rPr>
          <w:t>n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...............................................................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.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.................</w:t>
        </w:r>
        <w:r>
          <w:rPr>
            <w:rFonts w:cs="Times New Roman" w:hAnsi="Times New Roman" w:eastAsia="Times New Roman" w:ascii="Times New Roman"/>
            <w:spacing w:val="-31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38</w:t>
        </w:r>
      </w:hyperlink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7"/>
        <w:ind w:left="64" w:right="7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19.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Seq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ence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</w:t>
      </w:r>
      <w:r>
        <w:rPr>
          <w:rFonts w:cs="Times New Roman" w:hAnsi="Times New Roman" w:eastAsia="Times New Roman" w:ascii="Times New Roman"/>
          <w:spacing w:val="-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38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40"/>
        <w:ind w:left="64" w:right="7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20.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Seq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ence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Lap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-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39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7"/>
        <w:ind w:left="64" w:right="7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21.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</w:t>
      </w:r>
      <w:r>
        <w:rPr>
          <w:rFonts w:cs="Times New Roman" w:hAnsi="Times New Roman" w:eastAsia="Times New Roman" w:ascii="Times New Roman"/>
          <w:spacing w:val="-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</w:t>
      </w:r>
      <w:r>
        <w:rPr>
          <w:rFonts w:cs="Times New Roman" w:hAnsi="Times New Roman" w:eastAsia="Times New Roman" w:ascii="Times New Roman"/>
          <w:spacing w:val="-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40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7"/>
        <w:ind w:left="64" w:right="7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22.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awa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</w:t>
      </w:r>
      <w:r>
        <w:rPr>
          <w:rFonts w:cs="Times New Roman" w:hAnsi="Times New Roman" w:eastAsia="Times New Roman" w:ascii="Times New Roman"/>
          <w:spacing w:val="-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40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7"/>
        <w:ind w:left="64" w:right="7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23.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Log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</w:t>
      </w:r>
      <w:r>
        <w:rPr>
          <w:rFonts w:cs="Times New Roman" w:hAnsi="Times New Roman" w:eastAsia="Times New Roman" w:ascii="Times New Roman"/>
          <w:spacing w:val="-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41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40"/>
        <w:ind w:left="64" w:right="7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24.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</w:t>
      </w:r>
      <w:r>
        <w:rPr>
          <w:rFonts w:cs="Times New Roman" w:hAnsi="Times New Roman" w:eastAsia="Times New Roman" w:ascii="Times New Roman"/>
          <w:spacing w:val="-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41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7"/>
        <w:ind w:left="64" w:right="7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25.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ugas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</w:t>
      </w:r>
      <w:r>
        <w:rPr>
          <w:rFonts w:cs="Times New Roman" w:hAnsi="Times New Roman" w:eastAsia="Times New Roman" w:ascii="Times New Roman"/>
          <w:spacing w:val="-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42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7"/>
        <w:ind w:left="64" w:right="7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26.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</w:t>
      </w:r>
      <w:r>
        <w:rPr>
          <w:rFonts w:cs="Times New Roman" w:hAnsi="Times New Roman" w:eastAsia="Times New Roman" w:ascii="Times New Roman"/>
          <w:spacing w:val="-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42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7"/>
        <w:ind w:left="64" w:right="7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27.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-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43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7"/>
        <w:ind w:left="64" w:right="7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28.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hka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</w:t>
      </w:r>
      <w:r>
        <w:rPr>
          <w:rFonts w:cs="Times New Roman" w:hAnsi="Times New Roman" w:eastAsia="Times New Roman" w:ascii="Times New Roman"/>
          <w:spacing w:val="-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43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40"/>
        <w:ind w:left="64" w:right="7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29.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Tan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Ter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</w:t>
      </w:r>
      <w:r>
        <w:rPr>
          <w:rFonts w:cs="Times New Roman" w:hAnsi="Times New Roman" w:eastAsia="Times New Roman" w:ascii="Times New Roman"/>
          <w:spacing w:val="-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44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7"/>
        <w:ind w:left="64" w:right="7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30.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ahkan</w:t>
      </w:r>
      <w:r>
        <w:rPr>
          <w:rFonts w:cs="Times New Roman" w:hAnsi="Times New Roman" w:eastAsia="Times New Roman" w:ascii="Times New Roman"/>
          <w:spacing w:val="-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</w:t>
      </w:r>
      <w:r>
        <w:rPr>
          <w:rFonts w:cs="Times New Roman" w:hAnsi="Times New Roman" w:eastAsia="Times New Roman" w:ascii="Times New Roman"/>
          <w:spacing w:val="-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44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7"/>
        <w:ind w:left="64" w:right="7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31.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nduh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ak</w:t>
      </w:r>
      <w:r>
        <w:rPr>
          <w:rFonts w:cs="Times New Roman" w:hAnsi="Times New Roman" w:eastAsia="Times New Roman" w:ascii="Times New Roman"/>
          <w:spacing w:val="-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</w:t>
      </w:r>
      <w:r>
        <w:rPr>
          <w:rFonts w:cs="Times New Roman" w:hAnsi="Times New Roman" w:eastAsia="Times New Roman" w:ascii="Times New Roman"/>
          <w:spacing w:val="-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45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7"/>
        <w:ind w:left="64" w:right="7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32.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Lap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-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45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40"/>
        <w:ind w:left="64" w:right="71"/>
      </w:pPr>
      <w:hyperlink r:id="rId15">
        <w:r>
          <w:rPr>
            <w:rFonts w:cs="Times New Roman" w:hAnsi="Times New Roman" w:eastAsia="Times New Roman" w:ascii="Times New Roman"/>
            <w:b/>
            <w:spacing w:val="1"/>
            <w:w w:val="100"/>
            <w:sz w:val="22"/>
            <w:szCs w:val="22"/>
          </w:rPr>
          <w:t>G</w:t>
        </w:r>
        <w:r>
          <w:rPr>
            <w:rFonts w:cs="Times New Roman" w:hAnsi="Times New Roman" w:eastAsia="Times New Roman" w:ascii="Times New Roman"/>
            <w:b/>
            <w:spacing w:val="0"/>
            <w:w w:val="100"/>
            <w:sz w:val="22"/>
            <w:szCs w:val="22"/>
          </w:rPr>
          <w:t>a</w:t>
        </w:r>
        <w:r>
          <w:rPr>
            <w:rFonts w:cs="Times New Roman" w:hAnsi="Times New Roman" w:eastAsia="Times New Roman" w:ascii="Times New Roman"/>
            <w:b/>
            <w:spacing w:val="-2"/>
            <w:w w:val="100"/>
            <w:sz w:val="22"/>
            <w:szCs w:val="22"/>
          </w:rPr>
          <w:t>m</w:t>
        </w:r>
        <w:r>
          <w:rPr>
            <w:rFonts w:cs="Times New Roman" w:hAnsi="Times New Roman" w:eastAsia="Times New Roman" w:ascii="Times New Roman"/>
            <w:b/>
            <w:spacing w:val="0"/>
            <w:w w:val="100"/>
            <w:sz w:val="22"/>
            <w:szCs w:val="22"/>
          </w:rPr>
          <w:t>bar</w:t>
        </w:r>
        <w:r>
          <w:rPr>
            <w:rFonts w:cs="Times New Roman" w:hAnsi="Times New Roman" w:eastAsia="Times New Roman" w:ascii="Times New Roman"/>
            <w:b/>
            <w:spacing w:val="0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b/>
            <w:spacing w:val="0"/>
            <w:w w:val="100"/>
            <w:sz w:val="22"/>
            <w:szCs w:val="22"/>
          </w:rPr>
          <w:t>33.</w:t>
        </w:r>
        <w:r>
          <w:rPr>
            <w:rFonts w:cs="Times New Roman" w:hAnsi="Times New Roman" w:eastAsia="Times New Roman" w:ascii="Times New Roman"/>
            <w:b/>
            <w:spacing w:val="-2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L</w:t>
        </w:r>
        <w:r>
          <w:rPr>
            <w:rFonts w:cs="Times New Roman" w:hAnsi="Times New Roman" w:eastAsia="Times New Roman" w:ascii="Times New Roman"/>
            <w:spacing w:val="-3"/>
            <w:w w:val="100"/>
            <w:sz w:val="22"/>
            <w:szCs w:val="22"/>
          </w:rPr>
          <w:t>e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m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b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r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Pe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r</w:t>
        </w:r>
        <w:r>
          <w:rPr>
            <w:rFonts w:cs="Times New Roman" w:hAnsi="Times New Roman" w:eastAsia="Times New Roman" w:ascii="Times New Roman"/>
            <w:spacing w:val="-1"/>
            <w:w w:val="100"/>
            <w:sz w:val="22"/>
            <w:szCs w:val="22"/>
          </w:rPr>
          <w:t>m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ohona</w:t>
        </w:r>
        <w:r>
          <w:rPr>
            <w:rFonts w:cs="Times New Roman" w:hAnsi="Times New Roman" w:eastAsia="Times New Roman" w:ascii="Times New Roman"/>
            <w:spacing w:val="-1"/>
            <w:w w:val="100"/>
            <w:sz w:val="22"/>
            <w:szCs w:val="22"/>
          </w:rPr>
          <w:t>n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...............................................................................................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.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........</w:t>
        </w:r>
        <w:r>
          <w:rPr>
            <w:rFonts w:cs="Times New Roman" w:hAnsi="Times New Roman" w:eastAsia="Times New Roman" w:ascii="Times New Roman"/>
            <w:spacing w:val="-31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52</w:t>
        </w:r>
      </w:hyperlink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7"/>
        <w:ind w:left="64" w:right="71"/>
      </w:pPr>
      <w:hyperlink r:id="rId16">
        <w:r>
          <w:rPr>
            <w:rFonts w:cs="Times New Roman" w:hAnsi="Times New Roman" w:eastAsia="Times New Roman" w:ascii="Times New Roman"/>
            <w:b/>
            <w:spacing w:val="1"/>
            <w:w w:val="100"/>
            <w:sz w:val="22"/>
            <w:szCs w:val="22"/>
          </w:rPr>
          <w:t>G</w:t>
        </w:r>
        <w:r>
          <w:rPr>
            <w:rFonts w:cs="Times New Roman" w:hAnsi="Times New Roman" w:eastAsia="Times New Roman" w:ascii="Times New Roman"/>
            <w:b/>
            <w:spacing w:val="0"/>
            <w:w w:val="100"/>
            <w:sz w:val="22"/>
            <w:szCs w:val="22"/>
          </w:rPr>
          <w:t>a</w:t>
        </w:r>
        <w:r>
          <w:rPr>
            <w:rFonts w:cs="Times New Roman" w:hAnsi="Times New Roman" w:eastAsia="Times New Roman" w:ascii="Times New Roman"/>
            <w:b/>
            <w:spacing w:val="-2"/>
            <w:w w:val="100"/>
            <w:sz w:val="22"/>
            <w:szCs w:val="22"/>
          </w:rPr>
          <w:t>m</w:t>
        </w:r>
        <w:r>
          <w:rPr>
            <w:rFonts w:cs="Times New Roman" w:hAnsi="Times New Roman" w:eastAsia="Times New Roman" w:ascii="Times New Roman"/>
            <w:b/>
            <w:spacing w:val="0"/>
            <w:w w:val="100"/>
            <w:sz w:val="22"/>
            <w:szCs w:val="22"/>
          </w:rPr>
          <w:t>bar</w:t>
        </w:r>
        <w:r>
          <w:rPr>
            <w:rFonts w:cs="Times New Roman" w:hAnsi="Times New Roman" w:eastAsia="Times New Roman" w:ascii="Times New Roman"/>
            <w:b/>
            <w:spacing w:val="0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b/>
            <w:spacing w:val="0"/>
            <w:w w:val="100"/>
            <w:sz w:val="22"/>
            <w:szCs w:val="22"/>
          </w:rPr>
          <w:t>34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.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Pe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ny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a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aan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-3"/>
            <w:w w:val="100"/>
            <w:sz w:val="22"/>
            <w:szCs w:val="22"/>
          </w:rPr>
          <w:t>T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e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m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p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t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-1"/>
            <w:w w:val="100"/>
            <w:sz w:val="22"/>
            <w:szCs w:val="22"/>
          </w:rPr>
          <w:t>K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P</w:t>
        </w:r>
        <w:r>
          <w:rPr>
            <w:rFonts w:cs="Times New Roman" w:hAnsi="Times New Roman" w:eastAsia="Times New Roman" w:ascii="Times New Roman"/>
            <w:spacing w:val="-23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...............................................................................................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.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....</w:t>
        </w:r>
        <w:r>
          <w:rPr>
            <w:rFonts w:cs="Times New Roman" w:hAnsi="Times New Roman" w:eastAsia="Times New Roman" w:ascii="Times New Roman"/>
            <w:spacing w:val="-31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53</w:t>
        </w:r>
      </w:hyperlink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7"/>
        <w:ind w:left="64" w:right="71"/>
      </w:pPr>
      <w:hyperlink r:id="rId17">
        <w:r>
          <w:rPr>
            <w:rFonts w:cs="Times New Roman" w:hAnsi="Times New Roman" w:eastAsia="Times New Roman" w:ascii="Times New Roman"/>
            <w:b/>
            <w:spacing w:val="1"/>
            <w:w w:val="100"/>
            <w:sz w:val="22"/>
            <w:szCs w:val="22"/>
          </w:rPr>
          <w:t>G</w:t>
        </w:r>
        <w:r>
          <w:rPr>
            <w:rFonts w:cs="Times New Roman" w:hAnsi="Times New Roman" w:eastAsia="Times New Roman" w:ascii="Times New Roman"/>
            <w:b/>
            <w:spacing w:val="0"/>
            <w:w w:val="100"/>
            <w:sz w:val="22"/>
            <w:szCs w:val="22"/>
          </w:rPr>
          <w:t>a</w:t>
        </w:r>
        <w:r>
          <w:rPr>
            <w:rFonts w:cs="Times New Roman" w:hAnsi="Times New Roman" w:eastAsia="Times New Roman" w:ascii="Times New Roman"/>
            <w:b/>
            <w:spacing w:val="-2"/>
            <w:w w:val="100"/>
            <w:sz w:val="22"/>
            <w:szCs w:val="22"/>
          </w:rPr>
          <w:t>m</w:t>
        </w:r>
        <w:r>
          <w:rPr>
            <w:rFonts w:cs="Times New Roman" w:hAnsi="Times New Roman" w:eastAsia="Times New Roman" w:ascii="Times New Roman"/>
            <w:b/>
            <w:spacing w:val="0"/>
            <w:w w:val="100"/>
            <w:sz w:val="22"/>
            <w:szCs w:val="22"/>
          </w:rPr>
          <w:t>bar</w:t>
        </w:r>
        <w:r>
          <w:rPr>
            <w:rFonts w:cs="Times New Roman" w:hAnsi="Times New Roman" w:eastAsia="Times New Roman" w:ascii="Times New Roman"/>
            <w:b/>
            <w:spacing w:val="0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b/>
            <w:spacing w:val="0"/>
            <w:w w:val="100"/>
            <w:sz w:val="22"/>
            <w:szCs w:val="22"/>
          </w:rPr>
          <w:t>35.</w:t>
        </w:r>
        <w:r>
          <w:rPr>
            <w:rFonts w:cs="Times New Roman" w:hAnsi="Times New Roman" w:eastAsia="Times New Roman" w:ascii="Times New Roman"/>
            <w:b/>
            <w:spacing w:val="-2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Su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at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J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awab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n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-1"/>
            <w:w w:val="100"/>
            <w:sz w:val="22"/>
            <w:szCs w:val="22"/>
          </w:rPr>
          <w:t>D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a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i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n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s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a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n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si</w:t>
        </w:r>
        <w:r>
          <w:rPr>
            <w:rFonts w:cs="Times New Roman" w:hAnsi="Times New Roman" w:eastAsia="Times New Roman" w:ascii="Times New Roman"/>
            <w:spacing w:val="-1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............................................................................................</w:t>
        </w:r>
        <w:r>
          <w:rPr>
            <w:rFonts w:cs="Times New Roman" w:hAnsi="Times New Roman" w:eastAsia="Times New Roman" w:ascii="Times New Roman"/>
            <w:spacing w:val="-30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54</w:t>
        </w:r>
      </w:hyperlink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7"/>
        <w:ind w:left="64" w:right="7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36.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onsu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</w:t>
      </w:r>
      <w:r>
        <w:rPr>
          <w:rFonts w:cs="Times New Roman" w:hAnsi="Times New Roman" w:eastAsia="Times New Roman" w:ascii="Times New Roman"/>
          <w:spacing w:val="-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55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8"/>
        <w:ind w:left="64" w:right="71"/>
      </w:pPr>
      <w:hyperlink r:id="rId18">
        <w:r>
          <w:rPr>
            <w:rFonts w:cs="Times New Roman" w:hAnsi="Times New Roman" w:eastAsia="Times New Roman" w:ascii="Times New Roman"/>
            <w:b/>
            <w:spacing w:val="1"/>
            <w:w w:val="100"/>
            <w:sz w:val="22"/>
            <w:szCs w:val="22"/>
          </w:rPr>
          <w:t>G</w:t>
        </w:r>
        <w:r>
          <w:rPr>
            <w:rFonts w:cs="Times New Roman" w:hAnsi="Times New Roman" w:eastAsia="Times New Roman" w:ascii="Times New Roman"/>
            <w:b/>
            <w:spacing w:val="0"/>
            <w:w w:val="100"/>
            <w:sz w:val="22"/>
            <w:szCs w:val="22"/>
          </w:rPr>
          <w:t>a</w:t>
        </w:r>
        <w:r>
          <w:rPr>
            <w:rFonts w:cs="Times New Roman" w:hAnsi="Times New Roman" w:eastAsia="Times New Roman" w:ascii="Times New Roman"/>
            <w:b/>
            <w:spacing w:val="-2"/>
            <w:w w:val="100"/>
            <w:sz w:val="22"/>
            <w:szCs w:val="22"/>
          </w:rPr>
          <w:t>m</w:t>
        </w:r>
        <w:r>
          <w:rPr>
            <w:rFonts w:cs="Times New Roman" w:hAnsi="Times New Roman" w:eastAsia="Times New Roman" w:ascii="Times New Roman"/>
            <w:b/>
            <w:spacing w:val="0"/>
            <w:w w:val="100"/>
            <w:sz w:val="22"/>
            <w:szCs w:val="22"/>
          </w:rPr>
          <w:t>bar</w:t>
        </w:r>
        <w:r>
          <w:rPr>
            <w:rFonts w:cs="Times New Roman" w:hAnsi="Times New Roman" w:eastAsia="Times New Roman" w:ascii="Times New Roman"/>
            <w:b/>
            <w:spacing w:val="0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b/>
            <w:spacing w:val="0"/>
            <w:w w:val="100"/>
            <w:sz w:val="22"/>
            <w:szCs w:val="22"/>
          </w:rPr>
          <w:t>37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.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Su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at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-1"/>
            <w:w w:val="100"/>
            <w:sz w:val="22"/>
            <w:szCs w:val="22"/>
          </w:rPr>
          <w:t>K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e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t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e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a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n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gan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T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e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l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ah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M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e</w:t>
        </w:r>
        <w:r>
          <w:rPr>
            <w:rFonts w:cs="Times New Roman" w:hAnsi="Times New Roman" w:eastAsia="Times New Roman" w:ascii="Times New Roman"/>
            <w:spacing w:val="-1"/>
            <w:w w:val="100"/>
            <w:sz w:val="22"/>
            <w:szCs w:val="22"/>
          </w:rPr>
          <w:t>l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ak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s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ana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k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an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-3"/>
            <w:w w:val="100"/>
            <w:sz w:val="22"/>
            <w:szCs w:val="22"/>
          </w:rPr>
          <w:t>K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P</w:t>
        </w:r>
        <w:r>
          <w:rPr>
            <w:rFonts w:cs="Times New Roman" w:hAnsi="Times New Roman" w:eastAsia="Times New Roman" w:ascii="Times New Roman"/>
            <w:spacing w:val="-19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...............................................................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.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.....</w:t>
        </w:r>
        <w:r>
          <w:rPr>
            <w:rFonts w:cs="Times New Roman" w:hAnsi="Times New Roman" w:eastAsia="Times New Roman" w:ascii="Times New Roman"/>
            <w:spacing w:val="-31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56</w:t>
        </w:r>
      </w:hyperlink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40"/>
        <w:ind w:left="64" w:right="7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38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Logbo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-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57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7"/>
        <w:ind w:left="64" w:right="7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39.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Logbo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-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57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7"/>
        <w:ind w:left="64" w:right="71"/>
      </w:pPr>
      <w:hyperlink r:id="rId19">
        <w:r>
          <w:rPr>
            <w:rFonts w:cs="Times New Roman" w:hAnsi="Times New Roman" w:eastAsia="Times New Roman" w:ascii="Times New Roman"/>
            <w:spacing w:val="-1"/>
            <w:w w:val="100"/>
            <w:sz w:val="22"/>
            <w:szCs w:val="22"/>
          </w:rPr>
          <w:t>G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a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m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b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r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40.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L</w:t>
        </w:r>
        <w:r>
          <w:rPr>
            <w:rFonts w:cs="Times New Roman" w:hAnsi="Times New Roman" w:eastAsia="Times New Roman" w:ascii="Times New Roman"/>
            <w:spacing w:val="-3"/>
            <w:w w:val="100"/>
            <w:sz w:val="22"/>
            <w:szCs w:val="22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gbook</w:t>
        </w:r>
        <w:r>
          <w:rPr>
            <w:rFonts w:cs="Times New Roman" w:hAnsi="Times New Roman" w:eastAsia="Times New Roman" w:ascii="Times New Roman"/>
            <w:spacing w:val="-19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...............................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.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............................................................................................</w:t>
        </w:r>
        <w:r>
          <w:rPr>
            <w:rFonts w:cs="Times New Roman" w:hAnsi="Times New Roman" w:eastAsia="Times New Roman" w:ascii="Times New Roman"/>
            <w:spacing w:val="-30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58</w:t>
        </w:r>
      </w:hyperlink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7"/>
        <w:ind w:left="64" w:right="71"/>
      </w:pPr>
      <w:hyperlink r:id="rId20">
        <w:r>
          <w:rPr>
            <w:rFonts w:cs="Times New Roman" w:hAnsi="Times New Roman" w:eastAsia="Times New Roman" w:ascii="Times New Roman"/>
            <w:b/>
            <w:spacing w:val="1"/>
            <w:w w:val="100"/>
            <w:sz w:val="22"/>
            <w:szCs w:val="22"/>
          </w:rPr>
          <w:t>G</w:t>
        </w:r>
        <w:r>
          <w:rPr>
            <w:rFonts w:cs="Times New Roman" w:hAnsi="Times New Roman" w:eastAsia="Times New Roman" w:ascii="Times New Roman"/>
            <w:b/>
            <w:spacing w:val="0"/>
            <w:w w:val="100"/>
            <w:sz w:val="22"/>
            <w:szCs w:val="22"/>
          </w:rPr>
          <w:t>a</w:t>
        </w:r>
        <w:r>
          <w:rPr>
            <w:rFonts w:cs="Times New Roman" w:hAnsi="Times New Roman" w:eastAsia="Times New Roman" w:ascii="Times New Roman"/>
            <w:b/>
            <w:spacing w:val="-2"/>
            <w:w w:val="100"/>
            <w:sz w:val="22"/>
            <w:szCs w:val="22"/>
          </w:rPr>
          <w:t>m</w:t>
        </w:r>
        <w:r>
          <w:rPr>
            <w:rFonts w:cs="Times New Roman" w:hAnsi="Times New Roman" w:eastAsia="Times New Roman" w:ascii="Times New Roman"/>
            <w:b/>
            <w:spacing w:val="0"/>
            <w:w w:val="100"/>
            <w:sz w:val="22"/>
            <w:szCs w:val="22"/>
          </w:rPr>
          <w:t>bar</w:t>
        </w:r>
        <w:r>
          <w:rPr>
            <w:rFonts w:cs="Times New Roman" w:hAnsi="Times New Roman" w:eastAsia="Times New Roman" w:ascii="Times New Roman"/>
            <w:b/>
            <w:spacing w:val="0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b/>
            <w:spacing w:val="0"/>
            <w:w w:val="100"/>
            <w:sz w:val="22"/>
            <w:szCs w:val="22"/>
          </w:rPr>
          <w:t>41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.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Logbo</w:t>
        </w:r>
        <w:r>
          <w:rPr>
            <w:rFonts w:cs="Times New Roman" w:hAnsi="Times New Roman" w:eastAsia="Times New Roman" w:ascii="Times New Roman"/>
            <w:spacing w:val="-3"/>
            <w:w w:val="100"/>
            <w:sz w:val="22"/>
            <w:szCs w:val="22"/>
          </w:rPr>
          <w:t>o</w:t>
        </w:r>
        <w:r>
          <w:rPr>
            <w:rFonts w:cs="Times New Roman" w:hAnsi="Times New Roman" w:eastAsia="Times New Roman" w:ascii="Times New Roman"/>
            <w:spacing w:val="7"/>
            <w:w w:val="100"/>
            <w:sz w:val="22"/>
            <w:szCs w:val="22"/>
          </w:rPr>
          <w:t>k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...............................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.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...........................................................................................</w:t>
        </w:r>
        <w:r>
          <w:rPr>
            <w:rFonts w:cs="Times New Roman" w:hAnsi="Times New Roman" w:eastAsia="Times New Roman" w:ascii="Times New Roman"/>
            <w:spacing w:val="-30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58</w:t>
        </w:r>
      </w:hyperlink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40"/>
        <w:ind w:left="64" w:right="7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42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Logbo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-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59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7"/>
        <w:ind w:left="64" w:right="71"/>
      </w:pPr>
      <w:hyperlink r:id="rId21">
        <w:r>
          <w:rPr>
            <w:rFonts w:cs="Times New Roman" w:hAnsi="Times New Roman" w:eastAsia="Times New Roman" w:ascii="Times New Roman"/>
            <w:b/>
            <w:spacing w:val="1"/>
            <w:w w:val="100"/>
            <w:sz w:val="22"/>
            <w:szCs w:val="22"/>
          </w:rPr>
          <w:t>G</w:t>
        </w:r>
        <w:r>
          <w:rPr>
            <w:rFonts w:cs="Times New Roman" w:hAnsi="Times New Roman" w:eastAsia="Times New Roman" w:ascii="Times New Roman"/>
            <w:b/>
            <w:spacing w:val="0"/>
            <w:w w:val="100"/>
            <w:sz w:val="22"/>
            <w:szCs w:val="22"/>
          </w:rPr>
          <w:t>a</w:t>
        </w:r>
        <w:r>
          <w:rPr>
            <w:rFonts w:cs="Times New Roman" w:hAnsi="Times New Roman" w:eastAsia="Times New Roman" w:ascii="Times New Roman"/>
            <w:b/>
            <w:spacing w:val="-2"/>
            <w:w w:val="100"/>
            <w:sz w:val="22"/>
            <w:szCs w:val="22"/>
          </w:rPr>
          <w:t>m</w:t>
        </w:r>
        <w:r>
          <w:rPr>
            <w:rFonts w:cs="Times New Roman" w:hAnsi="Times New Roman" w:eastAsia="Times New Roman" w:ascii="Times New Roman"/>
            <w:b/>
            <w:spacing w:val="0"/>
            <w:w w:val="100"/>
            <w:sz w:val="22"/>
            <w:szCs w:val="22"/>
          </w:rPr>
          <w:t>bar</w:t>
        </w:r>
        <w:r>
          <w:rPr>
            <w:rFonts w:cs="Times New Roman" w:hAnsi="Times New Roman" w:eastAsia="Times New Roman" w:ascii="Times New Roman"/>
            <w:b/>
            <w:spacing w:val="0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b/>
            <w:spacing w:val="0"/>
            <w:w w:val="100"/>
            <w:sz w:val="22"/>
            <w:szCs w:val="22"/>
          </w:rPr>
          <w:t>43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.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Logbo</w:t>
        </w:r>
        <w:r>
          <w:rPr>
            <w:rFonts w:cs="Times New Roman" w:hAnsi="Times New Roman" w:eastAsia="Times New Roman" w:ascii="Times New Roman"/>
            <w:spacing w:val="-3"/>
            <w:w w:val="100"/>
            <w:sz w:val="22"/>
            <w:szCs w:val="22"/>
          </w:rPr>
          <w:t>o</w:t>
        </w:r>
        <w:r>
          <w:rPr>
            <w:rFonts w:cs="Times New Roman" w:hAnsi="Times New Roman" w:eastAsia="Times New Roman" w:ascii="Times New Roman"/>
            <w:spacing w:val="7"/>
            <w:w w:val="100"/>
            <w:sz w:val="22"/>
            <w:szCs w:val="22"/>
          </w:rPr>
          <w:t>k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...............................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.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...........................................................................................</w:t>
        </w:r>
        <w:r>
          <w:rPr>
            <w:rFonts w:cs="Times New Roman" w:hAnsi="Times New Roman" w:eastAsia="Times New Roman" w:ascii="Times New Roman"/>
            <w:spacing w:val="-30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59</w:t>
        </w:r>
      </w:hyperlink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7"/>
        <w:ind w:left="64" w:right="71"/>
      </w:pPr>
      <w:hyperlink r:id="rId22">
        <w:r>
          <w:rPr>
            <w:rFonts w:cs="Times New Roman" w:hAnsi="Times New Roman" w:eastAsia="Times New Roman" w:ascii="Times New Roman"/>
            <w:b/>
            <w:spacing w:val="1"/>
            <w:w w:val="100"/>
            <w:sz w:val="22"/>
            <w:szCs w:val="22"/>
          </w:rPr>
          <w:t>G</w:t>
        </w:r>
        <w:r>
          <w:rPr>
            <w:rFonts w:cs="Times New Roman" w:hAnsi="Times New Roman" w:eastAsia="Times New Roman" w:ascii="Times New Roman"/>
            <w:b/>
            <w:spacing w:val="0"/>
            <w:w w:val="100"/>
            <w:sz w:val="22"/>
            <w:szCs w:val="22"/>
          </w:rPr>
          <w:t>a</w:t>
        </w:r>
        <w:r>
          <w:rPr>
            <w:rFonts w:cs="Times New Roman" w:hAnsi="Times New Roman" w:eastAsia="Times New Roman" w:ascii="Times New Roman"/>
            <w:b/>
            <w:spacing w:val="-2"/>
            <w:w w:val="100"/>
            <w:sz w:val="22"/>
            <w:szCs w:val="22"/>
          </w:rPr>
          <w:t>m</w:t>
        </w:r>
        <w:r>
          <w:rPr>
            <w:rFonts w:cs="Times New Roman" w:hAnsi="Times New Roman" w:eastAsia="Times New Roman" w:ascii="Times New Roman"/>
            <w:b/>
            <w:spacing w:val="0"/>
            <w:w w:val="100"/>
            <w:sz w:val="22"/>
            <w:szCs w:val="22"/>
          </w:rPr>
          <w:t>bar</w:t>
        </w:r>
        <w:r>
          <w:rPr>
            <w:rFonts w:cs="Times New Roman" w:hAnsi="Times New Roman" w:eastAsia="Times New Roman" w:ascii="Times New Roman"/>
            <w:b/>
            <w:spacing w:val="0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b/>
            <w:spacing w:val="0"/>
            <w:w w:val="100"/>
            <w:sz w:val="22"/>
            <w:szCs w:val="22"/>
          </w:rPr>
          <w:t>44.</w:t>
        </w:r>
        <w:r>
          <w:rPr>
            <w:rFonts w:cs="Times New Roman" w:hAnsi="Times New Roman" w:eastAsia="Times New Roman" w:ascii="Times New Roman"/>
            <w:b/>
            <w:spacing w:val="-2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L</w:t>
        </w:r>
        <w:r>
          <w:rPr>
            <w:rFonts w:cs="Times New Roman" w:hAnsi="Times New Roman" w:eastAsia="Times New Roman" w:ascii="Times New Roman"/>
            <w:spacing w:val="-3"/>
            <w:w w:val="100"/>
            <w:sz w:val="22"/>
            <w:szCs w:val="22"/>
          </w:rPr>
          <w:t>e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m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b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r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Pe</w:t>
        </w:r>
        <w:r>
          <w:rPr>
            <w:rFonts w:cs="Times New Roman" w:hAnsi="Times New Roman" w:eastAsia="Times New Roman" w:ascii="Times New Roman"/>
            <w:spacing w:val="-2"/>
            <w:w w:val="100"/>
            <w:sz w:val="22"/>
            <w:szCs w:val="22"/>
          </w:rPr>
          <w:t>n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i</w:t>
        </w:r>
        <w:r>
          <w:rPr>
            <w:rFonts w:cs="Times New Roman" w:hAnsi="Times New Roman" w:eastAsia="Times New Roman" w:ascii="Times New Roman"/>
            <w:spacing w:val="-1"/>
            <w:w w:val="100"/>
            <w:sz w:val="22"/>
            <w:szCs w:val="22"/>
          </w:rPr>
          <w:t>l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a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a</w:t>
        </w:r>
        <w:r>
          <w:rPr>
            <w:rFonts w:cs="Times New Roman" w:hAnsi="Times New Roman" w:eastAsia="Times New Roman" w:ascii="Times New Roman"/>
            <w:spacing w:val="16"/>
            <w:w w:val="100"/>
            <w:sz w:val="22"/>
            <w:szCs w:val="22"/>
          </w:rPr>
          <w:t>n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...............................................................................................</w:t>
        </w:r>
        <w:r>
          <w:rPr>
            <w:rFonts w:cs="Times New Roman" w:hAnsi="Times New Roman" w:eastAsia="Times New Roman" w:ascii="Times New Roman"/>
            <w:spacing w:val="1"/>
            <w:w w:val="100"/>
            <w:sz w:val="22"/>
            <w:szCs w:val="22"/>
          </w:rPr>
          <w:t>.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.............</w:t>
        </w:r>
        <w:r>
          <w:rPr>
            <w:rFonts w:cs="Times New Roman" w:hAnsi="Times New Roman" w:eastAsia="Times New Roman" w:ascii="Times New Roman"/>
            <w:spacing w:val="-31"/>
            <w:w w:val="100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2"/>
            <w:szCs w:val="22"/>
          </w:rPr>
          <w:t>60</w:t>
        </w:r>
      </w:hyperlink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7"/>
        <w:ind w:left="64" w:right="7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45.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spo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61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7" w:lineRule="exact" w:line="240"/>
        <w:ind w:left="64" w:right="71"/>
      </w:pP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2"/>
          <w:szCs w:val="22"/>
        </w:rPr>
        <w:t>bar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2"/>
          <w:szCs w:val="22"/>
        </w:rPr>
        <w:t>46.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Logbo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-3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62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10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center"/>
        <w:spacing w:before="12"/>
        <w:ind w:left="4452" w:right="4449"/>
        <w:sectPr>
          <w:pgMar w:footer="0" w:header="0" w:top="1360" w:bottom="280" w:left="1340" w:right="1340"/>
          <w:footerReference w:type="default" r:id="rId8"/>
          <w:pgSz w:w="11920" w:h="16840"/>
        </w:sectPr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iii</w:t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 w:lineRule="exact" w:line="260"/>
        <w:ind w:left="4347" w:right="4709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BAB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3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  <w:sectPr>
          <w:pgNumType w:start="9"/>
          <w:pgMar w:footer="1291" w:header="0" w:top="1560" w:bottom="280" w:left="1340" w:right="760"/>
          <w:footerReference w:type="default" r:id="rId23"/>
          <w:pgSz w:w="11920" w:h="16840"/>
        </w:sectPr>
      </w:pPr>
      <w:r>
        <w:rPr>
          <w:sz w:val="20"/>
          <w:szCs w:val="20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20" w:right="-56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BEL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sectPr>
          <w:type w:val="continuous"/>
          <w:pgSz w:w="11920" w:h="16840"/>
          <w:pgMar w:top="1360" w:bottom="280" w:left="1340" w:right="760"/>
          <w:cols w:num="2" w:equalWidth="off">
            <w:col w:w="2657" w:space="1132"/>
            <w:col w:w="6031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PEND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HULU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20" w:right="78" w:firstLine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ktek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rkuli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sikan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bdikan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rkuli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dunia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dunia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fisien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hingga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uhk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hingga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uhk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ktek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lkan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hidupan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dunia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khir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rkuli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lnya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ktek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ihat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rjun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dunia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turun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mobagu,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6"/>
          <w:szCs w:val="16"/>
        </w:rPr>
        <w:jc w:val="left"/>
        <w:spacing w:before="5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20" w:right="81" w:firstLine="36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ktek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mobagu,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kompu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dokumen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mobagu.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juga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mengont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kompu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si.</w:t>
      </w:r>
    </w:p>
    <w:p>
      <w:pPr>
        <w:rPr>
          <w:sz w:val="16"/>
          <w:szCs w:val="16"/>
        </w:rPr>
        <w:jc w:val="left"/>
        <w:spacing w:before="5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IF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8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identifik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28"/>
          <w:szCs w:val="28"/>
        </w:rPr>
        <w:jc w:val="left"/>
        <w:spacing w:before="1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98"/>
        <w:ind w:left="120" w:right="1688" w:firstLine="50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okumen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kompu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AH</w:t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60"/>
        <w:ind w:left="480" w:right="82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rumus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ktek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48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rototy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?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9"/>
        <w:ind w:left="840" w:right="77" w:hanging="360"/>
        <w:sectPr>
          <w:type w:val="continuous"/>
          <w:pgSz w:w="11920" w:h="16840"/>
          <w:pgMar w:top="1360" w:bottom="280" w:left="1340" w:right="76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rima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diubah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kompu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?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2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8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ktronik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8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oduk)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tek.</w:t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AH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60"/>
        <w:ind w:left="120" w:right="8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pun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ktek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lalu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rlu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nya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60"/>
        <w:ind w:left="840" w:right="78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ktronik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rima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dokumen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otamob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48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nya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mobagu.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8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mpai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metode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Proto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pe</w:t>
      </w:r>
      <w:r>
        <w:rPr>
          <w:rFonts w:cs="Times New Roman" w:hAnsi="Times New Roman" w:eastAsia="Times New Roman" w:ascii="Times New Roman"/>
          <w:i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84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roduk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80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ERJA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8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oritis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60"/>
        <w:ind w:left="840" w:right="7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lebih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lanjut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8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60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9"/>
        <w:ind w:left="2040" w:right="82" w:hanging="360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hingga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mbuat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" w:lineRule="auto" w:line="359"/>
        <w:ind w:left="2040" w:right="77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mbah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ngun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nstansi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2020" w:val="left"/>
        </w:tabs>
        <w:jc w:val="both"/>
        <w:spacing w:lineRule="auto" w:line="360"/>
        <w:ind w:left="2028" w:right="80" w:hanging="708"/>
        <w:sectPr>
          <w:pgMar w:header="0" w:footer="1291" w:top="1520" w:bottom="280" w:left="1340" w:right="760"/>
          <w:pgSz w:w="11920" w:h="16840"/>
        </w:sectPr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mbantu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kompu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sional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mobagu.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62"/>
        <w:ind w:left="4676" w:right="467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BAB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260"/>
        <w:ind w:left="3728" w:right="3729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BA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INS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6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/>
        <w:ind w:left="186" w:right="7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19" w:right="76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ia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Tata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Ru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b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hyperlink r:id="rId24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  <w:u w:val="single" w:color="000000"/>
          </w:rPr>
          <w:t>k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  <w:u w:val="single" w:color="000000"/>
          </w:rPr>
          <w:t>e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  <w:u w:val="single" w:color="000000"/>
          </w:rPr>
          <w:t>ment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  <w:u w:val="single" w:color="000000"/>
          </w:rPr>
          <w:t>e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  <w:u w:val="single" w:color="000000"/>
          </w:rPr>
          <w:t>ri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  <w:u w:val="single" w:color="000000"/>
          </w:rPr>
          <w:t>a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  <w:u w:val="single" w:color="000000"/>
          </w:rPr>
          <w:t>n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y</w:t>
        </w:r>
      </w:hyperlink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mempuny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lengg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hyperlink r:id="rId25"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  <w:u w:val="single" w:color="000000"/>
          </w:rPr>
          <w:t>a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  <w:u w:val="single" w:color="000000"/>
          </w:rPr>
          <w:t>g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  <w:u w:val="single" w:color="000000"/>
          </w:rPr>
          <w:t>r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  <w:u w:val="single" w:color="000000"/>
          </w:rPr>
          <w:t>a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  <w:u w:val="single" w:color="000000"/>
          </w:rPr>
          <w:t>r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  <w:u w:val="single" w:color="000000"/>
          </w:rPr>
          <w:t>i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  <w:u w:val="single" w:color="000000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/pe</w:t>
        </w:r>
      </w:hyperlink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hyperlink r:id="rId26"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  <w:u w:val="single" w:color="000000"/>
          </w:rPr>
          <w:t>P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  <w:u w:val="single" w:color="000000"/>
          </w:rPr>
          <w:t>r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  <w:u w:val="single" w:color="000000"/>
          </w:rPr>
          <w:t>e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  <w:u w:val="single" w:color="000000"/>
          </w:rPr>
          <w:t>siden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d</w:t>
        </w:r>
      </w:hyperlink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lengg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nggung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siden.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sional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mbaga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nggung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63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2013)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sional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mempuny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bidang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sional,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gional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80"/>
      </w:pPr>
      <w:r>
        <w:rPr>
          <w:rFonts w:cs="MS PGothic" w:hAnsi="MS PGothic" w:eastAsia="MS PGothic" w:ascii="MS PGothic"/>
          <w:spacing w:val="0"/>
          <w:w w:val="79"/>
          <w:sz w:val="24"/>
          <w:szCs w:val="24"/>
        </w:rPr>
        <w:t>➢</w:t>
      </w:r>
      <w:r>
        <w:rPr>
          <w:rFonts w:cs="MS PGothic" w:hAnsi="MS PGothic" w:eastAsia="MS PGothic" w:ascii="MS PGothic"/>
          <w:spacing w:val="0"/>
          <w:w w:val="79"/>
          <w:sz w:val="24"/>
          <w:szCs w:val="24"/>
        </w:rPr>
        <w:t> </w:t>
      </w:r>
      <w:r>
        <w:rPr>
          <w:rFonts w:cs="MS PGothic" w:hAnsi="MS PGothic" w:eastAsia="MS PGothic" w:ascii="MS PGothic"/>
          <w:spacing w:val="55"/>
          <w:w w:val="7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1"/>
        <w:ind w:left="119" w:right="7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dibentuk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hyperlink r:id="rId27"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  <w:u w:val="single" w:color="000000"/>
          </w:rPr>
          <w:t>1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  <w:u w:val="single" w:color="000000"/>
          </w:rPr>
          <w:t>955</w:t>
        </w:r>
      </w:hyperlink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lui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putus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Nomor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55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55.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lum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55,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" w:lineRule="exact" w:line="260"/>
        <w:ind w:left="119" w:right="3847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urus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ria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disel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 </w:t>
      </w:r>
      <w:hyperlink r:id="rId28">
        <w:r>
          <w:rPr>
            <w:rFonts w:cs="Times New Roman" w:hAnsi="Times New Roman" w:eastAsia="Times New Roman" w:ascii="Times New Roman"/>
            <w:spacing w:val="2"/>
            <w:w w:val="100"/>
            <w:position w:val="-1"/>
            <w:sz w:val="24"/>
            <w:szCs w:val="24"/>
            <w:u w:val="single" w:color="000000"/>
          </w:rPr>
          <w:t>D</w:t>
        </w:r>
        <w:r>
          <w:rPr>
            <w:rFonts w:cs="Times New Roman" w:hAnsi="Times New Roman" w:eastAsia="Times New Roman" w:ascii="Times New Roman"/>
            <w:spacing w:val="2"/>
            <w:w w:val="100"/>
            <w:position w:val="-1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pacing w:val="-1"/>
            <w:w w:val="100"/>
            <w:position w:val="-1"/>
            <w:sz w:val="24"/>
            <w:szCs w:val="24"/>
            <w:u w:val="single" w:color="000000"/>
          </w:rPr>
          <w:t>e</w:t>
        </w:r>
        <w:r>
          <w:rPr>
            <w:rFonts w:cs="Times New Roman" w:hAnsi="Times New Roman" w:eastAsia="Times New Roman" w:ascii="Times New Roman"/>
            <w:spacing w:val="-1"/>
            <w:w w:val="100"/>
            <w:position w:val="-1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pacing w:val="0"/>
            <w:w w:val="100"/>
            <w:position w:val="-1"/>
            <w:sz w:val="24"/>
            <w:szCs w:val="24"/>
            <w:u w:val="single" w:color="000000"/>
          </w:rPr>
          <w:t>p</w:t>
        </w:r>
        <w:r>
          <w:rPr>
            <w:rFonts w:cs="Times New Roman" w:hAnsi="Times New Roman" w:eastAsia="Times New Roman" w:ascii="Times New Roman"/>
            <w:spacing w:val="1"/>
            <w:w w:val="100"/>
            <w:position w:val="-1"/>
            <w:sz w:val="24"/>
            <w:szCs w:val="24"/>
            <w:u w:val="single" w:color="000000"/>
          </w:rPr>
          <w:t>a</w:t>
        </w:r>
        <w:r>
          <w:rPr>
            <w:rFonts w:cs="Times New Roman" w:hAnsi="Times New Roman" w:eastAsia="Times New Roman" w:ascii="Times New Roman"/>
            <w:spacing w:val="1"/>
            <w:w w:val="100"/>
            <w:position w:val="-1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pacing w:val="0"/>
            <w:w w:val="100"/>
            <w:position w:val="-1"/>
            <w:sz w:val="24"/>
            <w:szCs w:val="24"/>
            <w:u w:val="single" w:color="000000"/>
          </w:rPr>
          <w:t>rt</w:t>
        </w:r>
        <w:r>
          <w:rPr>
            <w:rFonts w:cs="Times New Roman" w:hAnsi="Times New Roman" w:eastAsia="Times New Roman" w:ascii="Times New Roman"/>
            <w:spacing w:val="-1"/>
            <w:w w:val="100"/>
            <w:position w:val="-1"/>
            <w:sz w:val="24"/>
            <w:szCs w:val="24"/>
            <w:u w:val="single" w:color="000000"/>
          </w:rPr>
          <w:t>e</w:t>
        </w:r>
        <w:r>
          <w:rPr>
            <w:rFonts w:cs="Times New Roman" w:hAnsi="Times New Roman" w:eastAsia="Times New Roman" w:ascii="Times New Roman"/>
            <w:spacing w:val="-1"/>
            <w:w w:val="100"/>
            <w:position w:val="-1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pacing w:val="0"/>
            <w:w w:val="100"/>
            <w:position w:val="-1"/>
            <w:sz w:val="24"/>
            <w:szCs w:val="24"/>
            <w:u w:val="single" w:color="000000"/>
          </w:rPr>
          <w:t>men</w:t>
        </w:r>
        <w:r>
          <w:rPr>
            <w:rFonts w:cs="Times New Roman" w:hAnsi="Times New Roman" w:eastAsia="Times New Roman" w:ascii="Times New Roman"/>
            <w:spacing w:val="2"/>
            <w:w w:val="100"/>
            <w:position w:val="-1"/>
            <w:sz w:val="24"/>
            <w:szCs w:val="24"/>
            <w:u w:val="single" w:color="000000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position w:val="-1"/>
            <w:sz w:val="24"/>
            <w:szCs w:val="24"/>
            <w:u w:val="single" w:color="000000"/>
          </w:rPr>
          <w:t>D</w:t>
        </w:r>
        <w:r>
          <w:rPr>
            <w:rFonts w:cs="Times New Roman" w:hAnsi="Times New Roman" w:eastAsia="Times New Roman" w:ascii="Times New Roman"/>
            <w:spacing w:val="-1"/>
            <w:w w:val="100"/>
            <w:position w:val="-1"/>
            <w:sz w:val="24"/>
            <w:szCs w:val="24"/>
            <w:u w:val="single" w:color="000000"/>
          </w:rPr>
          <w:t>a</w:t>
        </w:r>
        <w:r>
          <w:rPr>
            <w:rFonts w:cs="Times New Roman" w:hAnsi="Times New Roman" w:eastAsia="Times New Roman" w:ascii="Times New Roman"/>
            <w:spacing w:val="-1"/>
            <w:w w:val="100"/>
            <w:position w:val="-1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pacing w:val="0"/>
            <w:w w:val="100"/>
            <w:position w:val="-1"/>
            <w:sz w:val="24"/>
            <w:szCs w:val="24"/>
            <w:u w:val="single" w:color="000000"/>
          </w:rPr>
          <w:t>lam</w:t>
        </w:r>
        <w:r>
          <w:rPr>
            <w:rFonts w:cs="Times New Roman" w:hAnsi="Times New Roman" w:eastAsia="Times New Roman" w:ascii="Times New Roman"/>
            <w:spacing w:val="0"/>
            <w:w w:val="100"/>
            <w:position w:val="-1"/>
            <w:sz w:val="24"/>
            <w:szCs w:val="24"/>
            <w:u w:val="single" w:color="000000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position w:val="-1"/>
            <w:sz w:val="24"/>
            <w:szCs w:val="24"/>
            <w:u w:val="single" w:color="000000"/>
          </w:rPr>
          <w:t>N</w:t>
        </w:r>
        <w:r>
          <w:rPr>
            <w:rFonts w:cs="Times New Roman" w:hAnsi="Times New Roman" w:eastAsia="Times New Roman" w:ascii="Times New Roman"/>
            <w:spacing w:val="-1"/>
            <w:w w:val="100"/>
            <w:position w:val="-1"/>
            <w:sz w:val="24"/>
            <w:szCs w:val="24"/>
            <w:u w:val="single" w:color="000000"/>
          </w:rPr>
          <w:t>e</w:t>
        </w:r>
        <w:r>
          <w:rPr>
            <w:rFonts w:cs="Times New Roman" w:hAnsi="Times New Roman" w:eastAsia="Times New Roman" w:ascii="Times New Roman"/>
            <w:spacing w:val="-1"/>
            <w:w w:val="100"/>
            <w:position w:val="-1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pacing w:val="2"/>
            <w:w w:val="100"/>
            <w:position w:val="-1"/>
            <w:sz w:val="24"/>
            <w:szCs w:val="24"/>
            <w:u w:val="single" w:color="000000"/>
          </w:rPr>
          <w:t>g</w:t>
        </w:r>
        <w:r>
          <w:rPr>
            <w:rFonts w:cs="Times New Roman" w:hAnsi="Times New Roman" w:eastAsia="Times New Roman" w:ascii="Times New Roman"/>
            <w:spacing w:val="2"/>
            <w:w w:val="100"/>
            <w:position w:val="-1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pacing w:val="-1"/>
            <w:w w:val="100"/>
            <w:position w:val="-1"/>
            <w:sz w:val="24"/>
            <w:szCs w:val="24"/>
            <w:u w:val="single" w:color="000000"/>
          </w:rPr>
          <w:t>e</w:t>
        </w:r>
        <w:r>
          <w:rPr>
            <w:rFonts w:cs="Times New Roman" w:hAnsi="Times New Roman" w:eastAsia="Times New Roman" w:ascii="Times New Roman"/>
            <w:spacing w:val="-1"/>
            <w:w w:val="100"/>
            <w:position w:val="-1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pacing w:val="0"/>
            <w:w w:val="100"/>
            <w:position w:val="-1"/>
            <w:sz w:val="24"/>
            <w:szCs w:val="24"/>
            <w:u w:val="single" w:color="000000"/>
          </w:rPr>
          <w:t>r</w:t>
        </w:r>
        <w:r>
          <w:rPr>
            <w:rFonts w:cs="Times New Roman" w:hAnsi="Times New Roman" w:eastAsia="Times New Roman" w:ascii="Times New Roman"/>
            <w:spacing w:val="1"/>
            <w:w w:val="100"/>
            <w:position w:val="-1"/>
            <w:sz w:val="24"/>
            <w:szCs w:val="24"/>
            <w:u w:val="single" w:color="000000"/>
          </w:rPr>
          <w:t>i</w:t>
        </w:r>
        <w:r>
          <w:rPr>
            <w:rFonts w:cs="Times New Roman" w:hAnsi="Times New Roman" w:eastAsia="Times New Roman" w:ascii="Times New Roman"/>
            <w:spacing w:val="1"/>
            <w:w w:val="100"/>
            <w:position w:val="-1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pacing w:val="1"/>
            <w:w w:val="100"/>
            <w:position w:val="-1"/>
            <w:sz w:val="24"/>
            <w:szCs w:val="24"/>
          </w:rPr>
        </w:r>
        <w:r>
          <w:rPr>
            <w:rFonts w:cs="Times New Roman" w:hAnsi="Times New Roman" w:eastAsia="Times New Roman" w:ascii="Times New Roman"/>
            <w:spacing w:val="0"/>
            <w:w w:val="100"/>
            <w:position w:val="-1"/>
            <w:sz w:val="24"/>
            <w:szCs w:val="24"/>
          </w:rPr>
          <w:t>.</w:t>
        </w:r>
      </w:hyperlink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59"/>
        <w:ind w:left="119" w:right="7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24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ptemb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1960.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okok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disetujui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disahk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7" w:lineRule="auto" w:line="359"/>
        <w:ind w:left="119" w:right="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1960.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lakunya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sional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umber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hukum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pula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Agraris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dinyat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1960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khirnya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sia.</w:t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119" w:right="78"/>
        <w:sectPr>
          <w:pgMar w:header="0" w:footer="1291" w:top="1520" w:bottom="280" w:left="980" w:right="760"/>
          <w:pgSz w:w="11920" w:h="16840"/>
        </w:sectPr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1964,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ratur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1964,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tapk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susunan,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pinan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disempurn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Nomor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1965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mbahk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nisasi.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riode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2" w:lineRule="auto" w:line="360"/>
        <w:ind w:left="119" w:right="76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1965,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mbali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diciutk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njadi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nnya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bidang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hingga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fisiensi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nisasi.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struktur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nisasi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si.</w:t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119" w:right="79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1972,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putus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Nomor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145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1969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diganti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putus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Nomor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88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1972,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butkan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tuan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nsi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ovinsi,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dibentuk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ntor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rovinsi,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ten/kota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ten/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mady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19" w:right="9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1988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tonggak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rbit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putus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Nomor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26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19" w:right="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1988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meningk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mbangun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sional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konomi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ru,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butuhan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juga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makin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meningk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dihad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rumit.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tasi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but,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status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ria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ingkatk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mbaga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sional.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nya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utusan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988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sional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nggung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siden.</w:t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19" w:right="7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putus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1993,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sional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sional.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tugasny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rkons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inasi,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rsifat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sional.</w:t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19" w:right="79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masa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hyperlink r:id="rId29"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  <w:u w:val="single" w:color="000000"/>
          </w:rPr>
          <w:t>P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  <w:u w:val="single" w:color="000000"/>
          </w:rPr>
          <w:t>r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  <w:u w:val="single" w:color="000000"/>
          </w:rPr>
          <w:t>e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  <w:u w:val="single" w:color="000000"/>
          </w:rPr>
          <w:t>siden</w:t>
        </w:r>
        <w:r>
          <w:rPr>
            <w:rFonts w:cs="Times New Roman" w:hAnsi="Times New Roman" w:eastAsia="Times New Roman" w:ascii="Times New Roman"/>
            <w:spacing w:val="-10"/>
            <w:w w:val="100"/>
            <w:sz w:val="24"/>
            <w:szCs w:val="24"/>
            <w:u w:val="single" w:color="000000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  <w:u w:val="single" w:color="000000"/>
          </w:rPr>
          <w:t>Abdu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  <w:u w:val="single" w:color="000000"/>
          </w:rPr>
          <w:t>r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  <w:u w:val="single" w:color="000000"/>
          </w:rPr>
          <w:t>r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  <w:u w:val="single" w:color="000000"/>
          </w:rPr>
          <w:t>a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  <w:u w:val="single" w:color="000000"/>
          </w:rPr>
          <w:t>h</w:t>
        </w:r>
        <w:r>
          <w:rPr>
            <w:rFonts w:cs="Times New Roman" w:hAnsi="Times New Roman" w:eastAsia="Times New Roman" w:ascii="Times New Roman"/>
            <w:spacing w:val="3"/>
            <w:w w:val="100"/>
            <w:sz w:val="24"/>
            <w:szCs w:val="24"/>
            <w:u w:val="single" w:color="000000"/>
          </w:rPr>
          <w:t>m</w:t>
        </w:r>
        <w:r>
          <w:rPr>
            <w:rFonts w:cs="Times New Roman" w:hAnsi="Times New Roman" w:eastAsia="Times New Roman" w:ascii="Times New Roman"/>
            <w:spacing w:val="3"/>
            <w:w w:val="100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  <w:u w:val="single" w:color="000000"/>
          </w:rPr>
          <w:t>a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  <w:u w:val="single" w:color="000000"/>
          </w:rPr>
          <w:t>n</w:t>
        </w:r>
        <w:r>
          <w:rPr>
            <w:rFonts w:cs="Times New Roman" w:hAnsi="Times New Roman" w:eastAsia="Times New Roman" w:ascii="Times New Roman"/>
            <w:spacing w:val="-10"/>
            <w:w w:val="100"/>
            <w:sz w:val="24"/>
            <w:szCs w:val="24"/>
            <w:u w:val="single" w:color="000000"/>
          </w:rPr>
          <w:t> 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  <w:u w:val="single" w:color="000000"/>
          </w:rPr>
          <w:t>W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  <w:u w:val="single" w:color="000000"/>
          </w:rPr>
          <w:t>a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  <w:u w:val="single" w:color="000000"/>
          </w:rPr>
          <w:t>hid</w:t>
        </w:r>
        <w:r>
          <w:rPr>
            <w:rFonts w:cs="Times New Roman" w:hAnsi="Times New Roman" w:eastAsia="Times New Roman" w:ascii="Times New Roman"/>
            <w:spacing w:val="-8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</w:t>
        </w:r>
      </w:hyperlink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1999,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dibuba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tusan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Nomor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154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1999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putus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Nomor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26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1988.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sional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rinya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l.</w:t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8"/>
        <w:ind w:left="119" w:right="83"/>
        <w:sectPr>
          <w:pgMar w:header="0" w:footer="1291" w:top="1520" w:bottom="280" w:left="980" w:right="760"/>
          <w:pgSz w:w="11920" w:h="16840"/>
        </w:sectPr>
      </w:pPr>
      <w:r>
        <w:rPr>
          <w:rFonts w:cs="Times New Roman" w:hAnsi="Times New Roman" w:eastAsia="Times New Roman" w:ascii="Times New Roman"/>
          <w:sz w:val="24"/>
          <w:szCs w:val="24"/>
        </w:rPr>
      </w:r>
      <w:hyperlink r:id="rId30"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  <w:u w:val="single" w:color="000000"/>
          </w:rPr>
          <w:t>P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  <w:u w:val="single" w:color="000000"/>
          </w:rPr>
          <w:t>r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  <w:u w:val="single" w:color="000000"/>
          </w:rPr>
          <w:t>e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  <w:u w:val="single" w:color="000000"/>
          </w:rPr>
          <w:t>siden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  <w:u w:val="single" w:color="000000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  <w:u w:val="single" w:color="000000"/>
          </w:rPr>
          <w:t>M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  <w:u w:val="single" w:color="000000"/>
          </w:rPr>
          <w:t>e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  <w:u w:val="single" w:color="000000"/>
          </w:rPr>
          <w:t>g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  <w:u w:val="single" w:color="000000"/>
          </w:rPr>
          <w:t>a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  <w:u w:val="single" w:color="000000"/>
          </w:rPr>
          <w:t>w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  <w:u w:val="single" w:color="000000"/>
          </w:rPr>
          <w:t>a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  <w:u w:val="single" w:color="000000"/>
          </w:rPr>
          <w:t>ti</w:t>
        </w:r>
        <w:r>
          <w:rPr>
            <w:rFonts w:cs="Times New Roman" w:hAnsi="Times New Roman" w:eastAsia="Times New Roman" w:ascii="Times New Roman"/>
            <w:spacing w:val="3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me</w:t>
        </w:r>
      </w:hyperlink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rbitk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putus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Nomor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103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2001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dudu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ungsi,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nisasi,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2" w:lineRule="auto" w:line="360"/>
        <w:ind w:left="119" w:right="7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Nomor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34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2003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sional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Bidang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memposisikan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sional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dudu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hyperlink r:id="rId31"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  <w:u w:val="single" w:color="000000"/>
          </w:rPr>
          <w:t>P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  <w:u w:val="single" w:color="000000"/>
          </w:rPr>
          <w:t>r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  <w:u w:val="single" w:color="000000"/>
          </w:rPr>
          <w:t>e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  <w:u w:val="single" w:color="000000"/>
          </w:rPr>
          <w:t>siden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  <w:u w:val="single" w:color="000000"/>
          </w:rPr>
          <w:t> 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  <w:u w:val="single" w:color="000000"/>
          </w:rPr>
          <w:t>S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  <w:u w:val="single" w:color="000000"/>
          </w:rPr>
          <w:t>usi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  <w:u w:val="single" w:color="000000"/>
          </w:rPr>
          <w:t>l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  <w:u w:val="single" w:color="000000"/>
          </w:rPr>
          <w:t>o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  <w:u w:val="single" w:color="000000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  <w:u w:val="single" w:color="000000"/>
          </w:rPr>
          <w:t>B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  <w:u w:val="single" w:color="000000"/>
          </w:rPr>
          <w:t>a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  <w:u w:val="single" w:color="000000"/>
          </w:rPr>
          <w:t>mbang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  <w:u w:val="single" w:color="000000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  <w:u w:val="single" w:color="000000"/>
          </w:rPr>
          <w:t>Yudhoyono</w:t>
        </w:r>
      </w:hyperlink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rbitk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ratur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Nomor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2006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sional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mpatk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nggung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langsung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siden.</w:t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19" w:right="77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mbaga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hyperlink r:id="rId32"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  <w:u w:val="single" w:color="000000"/>
          </w:rPr>
          <w:t>P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  <w:u w:val="single" w:color="000000"/>
          </w:rPr>
          <w:t>r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  <w:u w:val="single" w:color="000000"/>
          </w:rPr>
          <w:t>e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  <w:u w:val="single" w:color="000000"/>
          </w:rPr>
          <w:t>siden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  <w:u w:val="single" w:color="000000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  <w:u w:val="single" w:color="000000"/>
          </w:rPr>
          <w:t>Jokowi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y</w:t>
        </w:r>
      </w:hyperlink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sional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planologi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hutan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sial.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struktur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fungsi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jatinya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okok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1960,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Konsti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UUD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194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80"/>
      </w:pPr>
      <w:r>
        <w:rPr>
          <w:rFonts w:cs="MS PGothic" w:hAnsi="MS PGothic" w:eastAsia="MS PGothic" w:ascii="MS PGothic"/>
          <w:spacing w:val="0"/>
          <w:w w:val="79"/>
          <w:sz w:val="24"/>
          <w:szCs w:val="24"/>
        </w:rPr>
        <w:t>➢</w:t>
      </w:r>
      <w:r>
        <w:rPr>
          <w:rFonts w:cs="MS PGothic" w:hAnsi="MS PGothic" w:eastAsia="MS PGothic" w:ascii="MS PGothic"/>
          <w:spacing w:val="0"/>
          <w:w w:val="79"/>
          <w:sz w:val="24"/>
          <w:szCs w:val="24"/>
        </w:rPr>
        <w:t> </w:t>
      </w:r>
      <w:r>
        <w:rPr>
          <w:rFonts w:cs="MS PGothic" w:hAnsi="MS PGothic" w:eastAsia="MS PGothic" w:ascii="MS PGothic"/>
          <w:spacing w:val="55"/>
          <w:w w:val="7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Visi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1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19" w:right="75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nisasi,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mampu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lamny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ntor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mobagu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0"/>
      </w:pPr>
      <w:r>
        <w:rPr>
          <w:rFonts w:cs="Verdana" w:hAnsi="Verdana" w:eastAsia="Verdana" w:ascii="Verdana"/>
          <w:spacing w:val="0"/>
          <w:w w:val="100"/>
          <w:sz w:val="24"/>
          <w:szCs w:val="24"/>
        </w:rPr>
        <w:t>•</w:t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Visi: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099" w:right="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njadi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mampu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ujudkan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makmu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t,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20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0"/>
      </w:pPr>
      <w:r>
        <w:rPr>
          <w:rFonts w:cs="Verdana" w:hAnsi="Verdana" w:eastAsia="Verdana" w:ascii="Verdana"/>
          <w:spacing w:val="0"/>
          <w:w w:val="100"/>
          <w:sz w:val="24"/>
          <w:szCs w:val="24"/>
        </w:rPr>
        <w:t>•</w:t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099" w:right="121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lengg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untuk:</w:t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459" w:right="80" w:hanging="36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ningkat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t,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kmur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ngur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skinan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njang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" w:lineRule="auto" w:line="359"/>
        <w:ind w:left="1459" w:right="85" w:hanging="367"/>
        <w:sectPr>
          <w:pgMar w:header="0" w:footer="1291" w:top="1520" w:bottom="280" w:left="980" w:right="76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ningkat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idupan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bih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nnya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(P4T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2" w:lineRule="auto" w:line="359"/>
        <w:ind w:left="1099" w:right="84" w:hanging="367"/>
      </w:pPr>
      <w:r>
        <w:pict>
          <v:group style="position:absolute;margin-left:32.52pt;margin-top:438.963pt;width:562.8pt;height:308.88pt;mso-position-horizontal-relative:page;mso-position-vertical-relative:page;z-index:-8328" coordorigin="650,8779" coordsize="11256,6178">
            <v:shape type="#_x0000_t75" style="position:absolute;left:650;top:8779;width:11280;height:6178">
              <v:imagedata o:title="" r:id="rId33"/>
            </v:shape>
            <v:shape type="#_x0000_t75" style="position:absolute;left:957;top:9086;width:10384;height:5280">
              <v:imagedata o:title="" r:id="rId34"/>
            </v:shape>
            <w10:wrap type="none"/>
          </v:group>
        </w:pict>
      </w:r>
      <w:r>
        <w:pict>
          <v:shape type="#_x0000_t202" style="position:absolute;margin-left:32.52pt;margin-top:438.963pt;width:562.8pt;height:308.88pt;mso-position-horizontal-relative:page;mso-position-vertical-relative:page;z-index:-8329" filled="f" stroked="f">
            <v:textbox inset="0,0,0,0">
              <w:txbxContent>
                <w:p>
                  <w:pPr>
                    <w:rPr>
                      <w:sz w:val="10"/>
                      <w:szCs w:val="10"/>
                    </w:rPr>
                    <w:jc w:val="left"/>
                    <w:spacing w:before="4" w:lineRule="exact" w:line="100"/>
                  </w:pPr>
                  <w:r>
                    <w:rPr>
                      <w:sz w:val="10"/>
                      <w:szCs w:val="1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rFonts w:cs="Times New Roman" w:hAnsi="Times New Roman" w:eastAsia="Times New Roman" w:ascii="Times New Roman"/>
                      <w:sz w:val="22"/>
                      <w:szCs w:val="22"/>
                    </w:rPr>
                    <w:jc w:val="left"/>
                    <w:ind w:left="2739"/>
                  </w:pPr>
                  <w:r>
                    <w:rPr>
                      <w:rFonts w:cs="Times New Roman" w:hAnsi="Times New Roman" w:eastAsia="Times New Roman" w:ascii="Times New Roman"/>
                      <w:b/>
                      <w:i/>
                      <w:spacing w:val="-1"/>
                      <w:w w:val="100"/>
                      <w:sz w:val="22"/>
                      <w:szCs w:val="22"/>
                    </w:rPr>
                    <w:t>G</w:t>
                  </w:r>
                  <w:r>
                    <w:rPr>
                      <w:rFonts w:cs="Times New Roman" w:hAnsi="Times New Roman" w:eastAsia="Times New Roman" w:ascii="Times New Roman"/>
                      <w:b/>
                      <w:i/>
                      <w:spacing w:val="0"/>
                      <w:w w:val="100"/>
                      <w:sz w:val="22"/>
                      <w:szCs w:val="22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b/>
                      <w:i/>
                      <w:spacing w:val="1"/>
                      <w:w w:val="100"/>
                      <w:sz w:val="22"/>
                      <w:szCs w:val="22"/>
                    </w:rPr>
                    <w:t>m</w:t>
                  </w:r>
                  <w:r>
                    <w:rPr>
                      <w:rFonts w:cs="Times New Roman" w:hAnsi="Times New Roman" w:eastAsia="Times New Roman" w:ascii="Times New Roman"/>
                      <w:b/>
                      <w:i/>
                      <w:spacing w:val="0"/>
                      <w:w w:val="100"/>
                      <w:sz w:val="22"/>
                      <w:szCs w:val="22"/>
                    </w:rPr>
                    <w:t>bar</w:t>
                  </w:r>
                  <w:r>
                    <w:rPr>
                      <w:rFonts w:cs="Times New Roman" w:hAnsi="Times New Roman" w:eastAsia="Times New Roman" w:ascii="Times New Roman"/>
                      <w:b/>
                      <w:i/>
                      <w:spacing w:val="-1"/>
                      <w:w w:val="10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b/>
                      <w:i/>
                      <w:spacing w:val="0"/>
                      <w:w w:val="100"/>
                      <w:sz w:val="22"/>
                      <w:szCs w:val="22"/>
                    </w:rPr>
                    <w:t>1.</w:t>
                  </w:r>
                  <w:r>
                    <w:rPr>
                      <w:rFonts w:cs="Times New Roman" w:hAnsi="Times New Roman" w:eastAsia="Times New Roman" w:ascii="Times New Roman"/>
                      <w:b/>
                      <w:i/>
                      <w:spacing w:val="0"/>
                      <w:w w:val="10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2"/>
                      <w:szCs w:val="22"/>
                    </w:rPr>
                    <w:t>S</w:t>
                  </w:r>
                  <w:r>
                    <w:rPr>
                      <w:rFonts w:cs="Times New Roman" w:hAnsi="Times New Roman" w:eastAsia="Times New Roman" w:ascii="Times New Roman"/>
                      <w:spacing w:val="-2"/>
                      <w:w w:val="100"/>
                      <w:sz w:val="22"/>
                      <w:szCs w:val="22"/>
                    </w:rPr>
                    <w:t>t</w:t>
                  </w:r>
                  <w:r>
                    <w:rPr>
                      <w:rFonts w:cs="Times New Roman" w:hAnsi="Times New Roman" w:eastAsia="Times New Roman" w:ascii="Times New Roman"/>
                      <w:spacing w:val="1"/>
                      <w:w w:val="100"/>
                      <w:sz w:val="22"/>
                      <w:szCs w:val="22"/>
                    </w:rPr>
                    <w:t>r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2"/>
                      <w:szCs w:val="22"/>
                    </w:rPr>
                    <w:t>u</w:t>
                  </w:r>
                  <w:r>
                    <w:rPr>
                      <w:rFonts w:cs="Times New Roman" w:hAnsi="Times New Roman" w:eastAsia="Times New Roman" w:ascii="Times New Roman"/>
                      <w:spacing w:val="-2"/>
                      <w:w w:val="100"/>
                      <w:sz w:val="22"/>
                      <w:szCs w:val="22"/>
                    </w:rPr>
                    <w:t>k</w:t>
                  </w:r>
                  <w:r>
                    <w:rPr>
                      <w:rFonts w:cs="Times New Roman" w:hAnsi="Times New Roman" w:eastAsia="Times New Roman" w:ascii="Times New Roman"/>
                      <w:spacing w:val="1"/>
                      <w:w w:val="100"/>
                      <w:sz w:val="22"/>
                      <w:szCs w:val="22"/>
                    </w:rPr>
                    <w:t>t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2"/>
                      <w:szCs w:val="22"/>
                    </w:rPr>
                    <w:t>ur</w:t>
                  </w:r>
                  <w:r>
                    <w:rPr>
                      <w:rFonts w:cs="Times New Roman" w:hAnsi="Times New Roman" w:eastAsia="Times New Roman" w:ascii="Times New Roman"/>
                      <w:spacing w:val="1"/>
                      <w:w w:val="10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-1"/>
                      <w:w w:val="100"/>
                      <w:sz w:val="22"/>
                      <w:szCs w:val="22"/>
                    </w:rPr>
                    <w:t>K</w:t>
                  </w:r>
                  <w:r>
                    <w:rPr>
                      <w:rFonts w:cs="Times New Roman" w:hAnsi="Times New Roman" w:eastAsia="Times New Roman" w:ascii="Times New Roman"/>
                      <w:spacing w:val="-2"/>
                      <w:w w:val="100"/>
                      <w:sz w:val="22"/>
                      <w:szCs w:val="22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2"/>
                      <w:szCs w:val="22"/>
                    </w:rPr>
                    <w:t>n</w:t>
                  </w:r>
                  <w:r>
                    <w:rPr>
                      <w:rFonts w:cs="Times New Roman" w:hAnsi="Times New Roman" w:eastAsia="Times New Roman" w:ascii="Times New Roman"/>
                      <w:spacing w:val="1"/>
                      <w:w w:val="100"/>
                      <w:sz w:val="22"/>
                      <w:szCs w:val="22"/>
                    </w:rPr>
                    <w:t>t</w:t>
                  </w:r>
                  <w:r>
                    <w:rPr>
                      <w:rFonts w:cs="Times New Roman" w:hAnsi="Times New Roman" w:eastAsia="Times New Roman" w:ascii="Times New Roman"/>
                      <w:spacing w:val="-2"/>
                      <w:w w:val="100"/>
                      <w:sz w:val="22"/>
                      <w:szCs w:val="22"/>
                    </w:rPr>
                    <w:t>o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2"/>
                      <w:szCs w:val="22"/>
                    </w:rPr>
                    <w:t>r</w:t>
                  </w:r>
                  <w:r>
                    <w:rPr>
                      <w:rFonts w:cs="Times New Roman" w:hAnsi="Times New Roman" w:eastAsia="Times New Roman" w:ascii="Times New Roman"/>
                      <w:spacing w:val="-1"/>
                      <w:w w:val="10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2"/>
                      <w:szCs w:val="22"/>
                    </w:rPr>
                    <w:t>Pe</w:t>
                  </w:r>
                  <w:r>
                    <w:rPr>
                      <w:rFonts w:cs="Times New Roman" w:hAnsi="Times New Roman" w:eastAsia="Times New Roman" w:ascii="Times New Roman"/>
                      <w:spacing w:val="1"/>
                      <w:w w:val="100"/>
                      <w:sz w:val="22"/>
                      <w:szCs w:val="22"/>
                    </w:rPr>
                    <w:t>r</w:t>
                  </w:r>
                  <w:r>
                    <w:rPr>
                      <w:rFonts w:cs="Times New Roman" w:hAnsi="Times New Roman" w:eastAsia="Times New Roman" w:ascii="Times New Roman"/>
                      <w:spacing w:val="-1"/>
                      <w:w w:val="100"/>
                      <w:sz w:val="22"/>
                      <w:szCs w:val="22"/>
                    </w:rPr>
                    <w:t>t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2"/>
                      <w:szCs w:val="22"/>
                    </w:rPr>
                    <w:t>ana</w:t>
                  </w:r>
                  <w:r>
                    <w:rPr>
                      <w:rFonts w:cs="Times New Roman" w:hAnsi="Times New Roman" w:eastAsia="Times New Roman" w:ascii="Times New Roman"/>
                      <w:spacing w:val="-2"/>
                      <w:w w:val="100"/>
                      <w:sz w:val="22"/>
                      <w:szCs w:val="22"/>
                    </w:rPr>
                    <w:t>h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2"/>
                      <w:szCs w:val="22"/>
                    </w:rPr>
                    <w:t>an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2"/>
                      <w:szCs w:val="22"/>
                    </w:rPr>
                    <w:t>Ko</w:t>
                  </w:r>
                  <w:r>
                    <w:rPr>
                      <w:rFonts w:cs="Times New Roman" w:hAnsi="Times New Roman" w:eastAsia="Times New Roman" w:ascii="Times New Roman"/>
                      <w:spacing w:val="-2"/>
                      <w:w w:val="100"/>
                      <w:sz w:val="22"/>
                      <w:szCs w:val="22"/>
                    </w:rPr>
                    <w:t>t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2"/>
                      <w:szCs w:val="22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2"/>
                      <w:szCs w:val="22"/>
                    </w:rPr>
                    <w:t>Ko</w:t>
                  </w:r>
                  <w:r>
                    <w:rPr>
                      <w:rFonts w:cs="Times New Roman" w:hAnsi="Times New Roman" w:eastAsia="Times New Roman" w:ascii="Times New Roman"/>
                      <w:spacing w:val="-2"/>
                      <w:w w:val="100"/>
                      <w:sz w:val="22"/>
                      <w:szCs w:val="22"/>
                    </w:rPr>
                    <w:t>t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2"/>
                      <w:szCs w:val="22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spacing w:val="1"/>
                      <w:w w:val="100"/>
                      <w:sz w:val="22"/>
                      <w:szCs w:val="22"/>
                    </w:rPr>
                    <w:t>m</w:t>
                  </w:r>
                  <w:r>
                    <w:rPr>
                      <w:rFonts w:cs="Times New Roman" w:hAnsi="Times New Roman" w:eastAsia="Times New Roman" w:ascii="Times New Roman"/>
                      <w:spacing w:val="-2"/>
                      <w:w w:val="100"/>
                      <w:sz w:val="22"/>
                      <w:szCs w:val="22"/>
                    </w:rPr>
                    <w:t>o</w:t>
                  </w:r>
                  <w:r>
                    <w:rPr>
                      <w:rFonts w:cs="Times New Roman" w:hAnsi="Times New Roman" w:eastAsia="Times New Roman" w:ascii="Times New Roman"/>
                      <w:spacing w:val="-2"/>
                      <w:w w:val="100"/>
                      <w:sz w:val="22"/>
                      <w:szCs w:val="22"/>
                    </w:rPr>
                    <w:t>b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2"/>
                      <w:szCs w:val="22"/>
                    </w:rPr>
                    <w:t>agu</w:t>
                  </w: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ujudan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hidupan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rmonis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flik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hukum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konflik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rkara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kemudian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" w:lineRule="auto" w:line="359"/>
        <w:ind w:left="1099" w:right="80" w:hanging="36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luasnya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jaht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tkan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prins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luas.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7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87"/>
      </w:pPr>
      <w:r>
        <w:rPr>
          <w:rFonts w:cs="MS PGothic" w:hAnsi="MS PGothic" w:eastAsia="MS PGothic" w:ascii="MS PGothic"/>
          <w:spacing w:val="0"/>
          <w:w w:val="79"/>
          <w:sz w:val="24"/>
          <w:szCs w:val="24"/>
        </w:rPr>
        <w:t>➢</w:t>
      </w:r>
      <w:r>
        <w:rPr>
          <w:rFonts w:cs="MS PGothic" w:hAnsi="MS PGothic" w:eastAsia="MS PGothic" w:ascii="MS PGothic"/>
          <w:spacing w:val="0"/>
          <w:w w:val="79"/>
          <w:sz w:val="24"/>
          <w:szCs w:val="24"/>
        </w:rPr>
        <w:t> </w:t>
      </w:r>
      <w:r>
        <w:rPr>
          <w:rFonts w:cs="MS PGothic" w:hAnsi="MS PGothic" w:eastAsia="MS PGothic" w:ascii="MS PGothic"/>
          <w:spacing w:val="55"/>
          <w:w w:val="7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Ala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4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Jl.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Kol.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giono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No.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25,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l.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Kotob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ngon,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mobagu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Timur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mobagu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4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95712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4"/>
        <w:ind w:left="187"/>
      </w:pPr>
      <w:r>
        <w:rPr>
          <w:rFonts w:cs="MS PGothic" w:hAnsi="MS PGothic" w:eastAsia="MS PGothic" w:ascii="MS PGothic"/>
          <w:spacing w:val="0"/>
          <w:w w:val="79"/>
          <w:sz w:val="24"/>
          <w:szCs w:val="24"/>
        </w:rPr>
        <w:t>➢</w:t>
      </w:r>
      <w:r>
        <w:rPr>
          <w:rFonts w:cs="MS PGothic" w:hAnsi="MS PGothic" w:eastAsia="MS PGothic" w:ascii="MS PGothic"/>
          <w:spacing w:val="0"/>
          <w:w w:val="79"/>
          <w:sz w:val="24"/>
          <w:szCs w:val="24"/>
        </w:rPr>
        <w:t> </w:t>
      </w:r>
      <w:r>
        <w:rPr>
          <w:rFonts w:cs="MS PGothic" w:hAnsi="MS PGothic" w:eastAsia="MS PGothic" w:ascii="MS PGothic"/>
          <w:spacing w:val="55"/>
          <w:w w:val="7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1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lp.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0822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6610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5236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1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hyperlink r:id="rId35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  <w:u w:val="single" w:color="000000"/>
          </w:rPr>
          <w:t>bpn_kk@y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  <w:u w:val="single" w:color="000000"/>
          </w:rPr>
          <w:t>a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  <w:u w:val="single" w:color="000000"/>
          </w:rPr>
          <w:t>hoo.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  <w:u w:val="single" w:color="000000"/>
          </w:rPr>
          <w:t>c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  <w:u w:val="single" w:color="000000"/>
          </w:rPr>
          <w:t>o.id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/</w:t>
        </w:r>
      </w:hyperlink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hyperlink r:id="rId36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  <w:u w:val="single" w:color="000000"/>
          </w:rPr>
          <w:t>kot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  <w:u w:val="single" w:color="000000"/>
          </w:rPr>
          <w:t>-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  <w:u w:val="single" w:color="000000"/>
          </w:rPr>
          <w:t>kotamob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  <w:u w:val="single" w:color="000000"/>
          </w:rPr>
          <w:t>a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  <w:u w:val="single" w:color="000000"/>
          </w:rPr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  <w:u w:val="single" w:color="000000"/>
          </w:rPr>
          <w:t>gu@bpn.go.id</w:t>
        </w:r>
      </w:hyperlink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ORGA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ASI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2"/>
        <w:ind w:left="940"/>
        <w:sectPr>
          <w:pgMar w:header="0" w:footer="1291" w:top="1520" w:bottom="280" w:left="1340" w:right="760"/>
          <w:pgSz w:w="11920" w:h="16840"/>
        </w:sectPr>
      </w:pPr>
      <w:r>
        <w:rPr>
          <w:rFonts w:cs="Verdana" w:hAnsi="Verdana" w:eastAsia="Verdana" w:ascii="Verdana"/>
          <w:spacing w:val="0"/>
          <w:w w:val="100"/>
          <w:sz w:val="24"/>
          <w:szCs w:val="24"/>
        </w:rPr>
        <w:t>•</w:t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umber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umber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innya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9"/>
        <w:ind w:left="707"/>
      </w:pPr>
      <w:r>
        <w:rPr>
          <w:rFonts w:cs="MS PGothic" w:hAnsi="MS PGothic" w:eastAsia="MS PGothic" w:ascii="MS PGothic"/>
          <w:spacing w:val="0"/>
          <w:w w:val="79"/>
          <w:sz w:val="24"/>
          <w:szCs w:val="24"/>
        </w:rPr>
        <w:t>➢</w:t>
      </w:r>
      <w:r>
        <w:rPr>
          <w:rFonts w:cs="MS PGothic" w:hAnsi="MS PGothic" w:eastAsia="MS PGothic" w:ascii="MS PGothic"/>
          <w:spacing w:val="0"/>
          <w:w w:val="79"/>
          <w:sz w:val="24"/>
          <w:szCs w:val="24"/>
        </w:rPr>
        <w:t> </w:t>
      </w:r>
      <w:r>
        <w:rPr>
          <w:rFonts w:cs="MS PGothic" w:hAnsi="MS PGothic" w:eastAsia="MS PGothic" w:ascii="MS PGothic"/>
          <w:spacing w:val="55"/>
          <w:w w:val="7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umber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umber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nusia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otamob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11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76" w:hRule="exact"/>
        </w:trPr>
        <w:tc>
          <w:tcPr>
            <w:tcW w:w="8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CCCC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7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No.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CCCC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7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Na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gawau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3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CCCC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7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Ja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atan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34" w:hRule="exact"/>
        </w:trPr>
        <w:tc>
          <w:tcPr>
            <w:tcW w:w="8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9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(1)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9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(2)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3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9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(3)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25" w:hRule="exact"/>
        </w:trPr>
        <w:tc>
          <w:tcPr>
            <w:tcW w:w="8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</w:p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mur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n,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tnh</w:t>
            </w:r>
          </w:p>
        </w:tc>
        <w:tc>
          <w:tcPr>
            <w:tcW w:w="53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ntor</w:t>
            </w:r>
          </w:p>
        </w:tc>
      </w:tr>
      <w:tr>
        <w:trPr>
          <w:trHeight w:val="425" w:hRule="exact"/>
        </w:trPr>
        <w:tc>
          <w:tcPr>
            <w:tcW w:w="8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</w:p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Bulam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Hut</w:t>
            </w:r>
          </w:p>
        </w:tc>
        <w:tc>
          <w:tcPr>
            <w:tcW w:w="53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Seksi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</w:tr>
      <w:tr>
        <w:trPr>
          <w:trHeight w:val="422" w:hRule="exact"/>
        </w:trPr>
        <w:tc>
          <w:tcPr>
            <w:tcW w:w="8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Satya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ip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ja,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</w:p>
        </w:tc>
        <w:tc>
          <w:tcPr>
            <w:tcW w:w="53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Seksi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urv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</w:tr>
      <w:tr>
        <w:trPr>
          <w:trHeight w:val="425" w:hRule="exact"/>
        </w:trPr>
        <w:tc>
          <w:tcPr>
            <w:tcW w:w="8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ike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olak,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SP</w:t>
            </w:r>
          </w:p>
        </w:tc>
        <w:tc>
          <w:tcPr>
            <w:tcW w:w="53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Seksi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</w:tr>
      <w:tr>
        <w:trPr>
          <w:trHeight w:val="425" w:hRule="exact"/>
        </w:trPr>
        <w:tc>
          <w:tcPr>
            <w:tcW w:w="8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ietje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os</w:t>
            </w:r>
          </w:p>
        </w:tc>
        <w:tc>
          <w:tcPr>
            <w:tcW w:w="53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Subbagi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</w:t>
            </w:r>
          </w:p>
        </w:tc>
      </w:tr>
      <w:tr>
        <w:trPr>
          <w:trHeight w:val="422" w:hRule="exact"/>
        </w:trPr>
        <w:tc>
          <w:tcPr>
            <w:tcW w:w="8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</w:t>
            </w:r>
          </w:p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Jol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</w:p>
        </w:tc>
        <w:tc>
          <w:tcPr>
            <w:tcW w:w="53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</w:t>
            </w:r>
          </w:p>
        </w:tc>
      </w:tr>
      <w:tr>
        <w:trPr>
          <w:trHeight w:val="425" w:hRule="exact"/>
        </w:trPr>
        <w:tc>
          <w:tcPr>
            <w:tcW w:w="8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</w:t>
            </w:r>
          </w:p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Ricko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.H</w:t>
            </w:r>
          </w:p>
        </w:tc>
        <w:tc>
          <w:tcPr>
            <w:tcW w:w="53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</w:t>
            </w:r>
          </w:p>
        </w:tc>
      </w:tr>
      <w:tr>
        <w:trPr>
          <w:trHeight w:val="425" w:hRule="exact"/>
        </w:trPr>
        <w:tc>
          <w:tcPr>
            <w:tcW w:w="8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8</w:t>
            </w:r>
          </w:p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Hj.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</w:p>
        </w:tc>
        <w:tc>
          <w:tcPr>
            <w:tcW w:w="53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Angg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</w:p>
        </w:tc>
      </w:tr>
      <w:tr>
        <w:trPr>
          <w:trHeight w:val="422" w:hRule="exact"/>
        </w:trPr>
        <w:tc>
          <w:tcPr>
            <w:tcW w:w="8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9</w:t>
            </w:r>
          </w:p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rty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</w:p>
        </w:tc>
        <w:tc>
          <w:tcPr>
            <w:tcW w:w="53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6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umber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nusia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tur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</w:p>
        </w:tc>
      </w:tr>
      <w:tr>
        <w:trPr>
          <w:trHeight w:val="425" w:hRule="exact"/>
        </w:trPr>
        <w:tc>
          <w:tcPr>
            <w:tcW w:w="8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10</w:t>
            </w:r>
          </w:p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man</w:t>
            </w:r>
          </w:p>
        </w:tc>
        <w:tc>
          <w:tcPr>
            <w:tcW w:w="53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69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ngolah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Penguku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</w:tr>
      <w:tr>
        <w:trPr>
          <w:trHeight w:val="422" w:hRule="exact"/>
        </w:trPr>
        <w:tc>
          <w:tcPr>
            <w:tcW w:w="8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11</w:t>
            </w:r>
          </w:p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Moh.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Nur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53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69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ngolah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Penguku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</w:tr>
      <w:tr>
        <w:trPr>
          <w:trHeight w:val="425" w:hRule="exact"/>
        </w:trPr>
        <w:tc>
          <w:tcPr>
            <w:tcW w:w="8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12</w:t>
            </w:r>
          </w:p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Jans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nry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But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Butar,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.H</w:t>
            </w:r>
          </w:p>
        </w:tc>
        <w:tc>
          <w:tcPr>
            <w:tcW w:w="53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Hukum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</w:tr>
      <w:tr>
        <w:trPr>
          <w:trHeight w:val="425" w:hRule="exact"/>
        </w:trPr>
        <w:tc>
          <w:tcPr>
            <w:tcW w:w="8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13</w:t>
            </w:r>
          </w:p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Avi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Yudh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nto,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.T</w:t>
            </w:r>
          </w:p>
        </w:tc>
        <w:tc>
          <w:tcPr>
            <w:tcW w:w="53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6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</w:tr>
      <w:tr>
        <w:trPr>
          <w:trHeight w:val="422" w:hRule="exact"/>
        </w:trPr>
        <w:tc>
          <w:tcPr>
            <w:tcW w:w="8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14</w:t>
            </w:r>
          </w:p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Okta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.A.P</w:t>
            </w:r>
          </w:p>
        </w:tc>
        <w:tc>
          <w:tcPr>
            <w:tcW w:w="53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6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Hukum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</w:tr>
      <w:tr>
        <w:trPr>
          <w:trHeight w:val="425" w:hRule="exact"/>
        </w:trPr>
        <w:tc>
          <w:tcPr>
            <w:tcW w:w="8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15</w:t>
            </w:r>
          </w:p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Gust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Dimas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Sutanto,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A.Md</w:t>
            </w:r>
          </w:p>
        </w:tc>
        <w:tc>
          <w:tcPr>
            <w:tcW w:w="53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9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ingan</w:t>
            </w:r>
          </w:p>
        </w:tc>
      </w:tr>
      <w:tr>
        <w:trPr>
          <w:trHeight w:val="425" w:hRule="exact"/>
        </w:trPr>
        <w:tc>
          <w:tcPr>
            <w:tcW w:w="8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16</w:t>
            </w:r>
          </w:p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</w:p>
        </w:tc>
        <w:tc>
          <w:tcPr>
            <w:tcW w:w="53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69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tugas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kur</w:t>
            </w:r>
          </w:p>
        </w:tc>
      </w:tr>
      <w:tr>
        <w:trPr>
          <w:trHeight w:val="422" w:hRule="exact"/>
        </w:trPr>
        <w:tc>
          <w:tcPr>
            <w:tcW w:w="8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17</w:t>
            </w:r>
          </w:p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Muh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z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A.P</w:t>
            </w:r>
          </w:p>
        </w:tc>
        <w:tc>
          <w:tcPr>
            <w:tcW w:w="53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69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tugas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kur</w:t>
            </w:r>
          </w:p>
        </w:tc>
      </w:tr>
      <w:tr>
        <w:trPr>
          <w:trHeight w:val="425" w:hRule="exact"/>
        </w:trPr>
        <w:tc>
          <w:tcPr>
            <w:tcW w:w="8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18</w:t>
            </w:r>
          </w:p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Eko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putungan</w:t>
            </w:r>
          </w:p>
        </w:tc>
        <w:tc>
          <w:tcPr>
            <w:tcW w:w="53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Komputer</w:t>
            </w:r>
          </w:p>
        </w:tc>
      </w:tr>
      <w:tr>
        <w:trPr>
          <w:trHeight w:val="425" w:hRule="exact"/>
        </w:trPr>
        <w:tc>
          <w:tcPr>
            <w:tcW w:w="8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19</w:t>
            </w:r>
          </w:p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Ekko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Kum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</w:p>
        </w:tc>
        <w:tc>
          <w:tcPr>
            <w:tcW w:w="53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6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komput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</w:p>
        </w:tc>
      </w:tr>
      <w:tr>
        <w:trPr>
          <w:trHeight w:val="422" w:hRule="exact"/>
        </w:trPr>
        <w:tc>
          <w:tcPr>
            <w:tcW w:w="8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20</w:t>
            </w:r>
          </w:p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Virginia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ndini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</w:p>
        </w:tc>
        <w:tc>
          <w:tcPr>
            <w:tcW w:w="53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69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mum</w:t>
            </w:r>
          </w:p>
        </w:tc>
      </w:tr>
      <w:tr>
        <w:trPr>
          <w:trHeight w:val="425" w:hRule="exact"/>
        </w:trPr>
        <w:tc>
          <w:tcPr>
            <w:tcW w:w="8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21</w:t>
            </w:r>
          </w:p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Alfo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nde</w:t>
            </w:r>
          </w:p>
        </w:tc>
        <w:tc>
          <w:tcPr>
            <w:tcW w:w="53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6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Komputer</w:t>
            </w:r>
          </w:p>
        </w:tc>
      </w:tr>
      <w:tr>
        <w:trPr>
          <w:trHeight w:val="425" w:hRule="exact"/>
        </w:trPr>
        <w:tc>
          <w:tcPr>
            <w:tcW w:w="8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22</w:t>
            </w:r>
          </w:p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Rivo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Kol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ntama</w:t>
            </w:r>
          </w:p>
        </w:tc>
        <w:tc>
          <w:tcPr>
            <w:tcW w:w="53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6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Komputer</w:t>
            </w:r>
          </w:p>
        </w:tc>
      </w:tr>
      <w:tr>
        <w:trPr>
          <w:trHeight w:val="422" w:hRule="exact"/>
        </w:trPr>
        <w:tc>
          <w:tcPr>
            <w:tcW w:w="8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23</w:t>
            </w:r>
          </w:p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Astri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</w:p>
        </w:tc>
        <w:tc>
          <w:tcPr>
            <w:tcW w:w="53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6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ikator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rk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</w:p>
        </w:tc>
      </w:tr>
      <w:tr>
        <w:trPr>
          <w:trHeight w:val="425" w:hRule="exact"/>
        </w:trPr>
        <w:tc>
          <w:tcPr>
            <w:tcW w:w="8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24</w:t>
            </w:r>
          </w:p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nri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Tung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</w:p>
        </w:tc>
        <w:tc>
          <w:tcPr>
            <w:tcW w:w="53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6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ikator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rk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</w:p>
        </w:tc>
      </w:tr>
      <w:tr>
        <w:trPr>
          <w:trHeight w:val="425" w:hRule="exact"/>
        </w:trPr>
        <w:tc>
          <w:tcPr>
            <w:tcW w:w="8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25</w:t>
            </w:r>
          </w:p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Mich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ntek</w:t>
            </w:r>
          </w:p>
        </w:tc>
        <w:tc>
          <w:tcPr>
            <w:tcW w:w="53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6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ikator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rk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</w:p>
        </w:tc>
      </w:tr>
      <w:tr>
        <w:trPr>
          <w:trHeight w:val="422" w:hRule="exact"/>
        </w:trPr>
        <w:tc>
          <w:tcPr>
            <w:tcW w:w="8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26</w:t>
            </w:r>
          </w:p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Sale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Mokoginta</w:t>
            </w:r>
          </w:p>
        </w:tc>
        <w:tc>
          <w:tcPr>
            <w:tcW w:w="53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69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tpam</w:t>
            </w:r>
          </w:p>
        </w:tc>
      </w:tr>
      <w:tr>
        <w:trPr>
          <w:trHeight w:val="425" w:hRule="exact"/>
        </w:trPr>
        <w:tc>
          <w:tcPr>
            <w:tcW w:w="8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27</w:t>
            </w:r>
          </w:p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</w:p>
        </w:tc>
        <w:tc>
          <w:tcPr>
            <w:tcW w:w="53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69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tpam</w:t>
            </w:r>
          </w:p>
        </w:tc>
      </w:tr>
    </w:tbl>
    <w:p>
      <w:pPr>
        <w:sectPr>
          <w:pgMar w:header="0" w:footer="1291" w:top="1520" w:bottom="280" w:left="820" w:right="600"/>
          <w:pgSz w:w="11920" w:h="16840"/>
        </w:sectPr>
      </w:pPr>
    </w:p>
    <w:p>
      <w:pPr>
        <w:rPr>
          <w:sz w:val="9"/>
          <w:szCs w:val="9"/>
        </w:rPr>
        <w:jc w:val="left"/>
        <w:spacing w:before="7" w:lineRule="exact" w:line="80"/>
      </w:pPr>
      <w:r>
        <w:rPr>
          <w:sz w:val="9"/>
          <w:szCs w:val="9"/>
        </w:rPr>
      </w:r>
    </w:p>
    <w:tbl>
      <w:tblPr>
        <w:tblW w:w="0" w:type="auto"/>
        <w:tblLook w:val="01E0"/>
        <w:jc w:val="left"/>
        <w:tblInd w:w="11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23" w:hRule="exact"/>
        </w:trPr>
        <w:tc>
          <w:tcPr>
            <w:tcW w:w="8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28</w:t>
            </w:r>
          </w:p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z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rul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</w:p>
        </w:tc>
        <w:tc>
          <w:tcPr>
            <w:tcW w:w="53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69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upir</w:t>
            </w:r>
          </w:p>
        </w:tc>
      </w:tr>
      <w:tr>
        <w:trPr>
          <w:trHeight w:val="425" w:hRule="exact"/>
        </w:trPr>
        <w:tc>
          <w:tcPr>
            <w:tcW w:w="8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29</w:t>
            </w:r>
          </w:p>
        </w:tc>
        <w:tc>
          <w:tcPr>
            <w:tcW w:w="41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Juli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otabuga</w:t>
            </w:r>
          </w:p>
        </w:tc>
        <w:tc>
          <w:tcPr>
            <w:tcW w:w="53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6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Cle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rvi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300"/>
        <w:ind w:left="707"/>
      </w:pPr>
      <w:r>
        <w:rPr>
          <w:rFonts w:cs="MS PGothic" w:hAnsi="MS PGothic" w:eastAsia="MS PGothic" w:ascii="MS PGothic"/>
          <w:spacing w:val="0"/>
          <w:w w:val="79"/>
          <w:position w:val="-1"/>
          <w:sz w:val="24"/>
          <w:szCs w:val="24"/>
        </w:rPr>
        <w:t>➢</w:t>
      </w:r>
      <w:r>
        <w:rPr>
          <w:rFonts w:cs="MS PGothic" w:hAnsi="MS PGothic" w:eastAsia="MS PGothic" w:ascii="MS PGothic"/>
          <w:spacing w:val="0"/>
          <w:w w:val="79"/>
          <w:position w:val="-1"/>
          <w:sz w:val="24"/>
          <w:szCs w:val="24"/>
        </w:rPr>
        <w:t> </w:t>
      </w:r>
      <w:r>
        <w:rPr>
          <w:rFonts w:cs="MS PGothic" w:hAnsi="MS PGothic" w:eastAsia="MS PGothic" w:ascii="MS PGothic"/>
          <w:spacing w:val="55"/>
          <w:w w:val="79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umber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innya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7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umber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173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25" w:hRule="exact"/>
        </w:trPr>
        <w:tc>
          <w:tcPr>
            <w:tcW w:w="8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NO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NGAN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2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BA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6" w:hRule="exact"/>
        </w:trPr>
        <w:tc>
          <w:tcPr>
            <w:tcW w:w="806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18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</w:p>
        </w:tc>
        <w:tc>
          <w:tcPr>
            <w:tcW w:w="3973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18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ntor</w:t>
            </w:r>
          </w:p>
        </w:tc>
        <w:tc>
          <w:tcPr>
            <w:tcW w:w="2223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auto" w:line="360"/>
              <w:ind w:left="102" w:right="137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</w:t>
            </w:r>
          </w:p>
        </w:tc>
      </w:tr>
      <w:tr>
        <w:trPr>
          <w:trHeight w:val="414" w:hRule="exact"/>
        </w:trPr>
        <w:tc>
          <w:tcPr>
            <w:tcW w:w="806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3973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2223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14" w:hRule="exact"/>
        </w:trPr>
        <w:tc>
          <w:tcPr>
            <w:tcW w:w="806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3973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2223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82" w:hRule="exact"/>
        </w:trPr>
        <w:tc>
          <w:tcPr>
            <w:tcW w:w="806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973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223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355" w:hRule="exact"/>
        </w:trPr>
        <w:tc>
          <w:tcPr>
            <w:tcW w:w="806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13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</w:p>
        </w:tc>
        <w:tc>
          <w:tcPr>
            <w:tcW w:w="3973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 </w:t>
            </w:r>
            <w:r>
              <w:rPr>
                <w:rFonts w:cs="Times New Roman" w:hAnsi="Times New Roman" w:eastAsia="Times New Roman" w:ascii="Times New Roman"/>
                <w:spacing w:val="1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</w:p>
        </w:tc>
        <w:tc>
          <w:tcPr>
            <w:tcW w:w="2223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</w:p>
        </w:tc>
      </w:tr>
      <w:tr>
        <w:trPr>
          <w:trHeight w:val="414" w:hRule="exact"/>
        </w:trPr>
        <w:tc>
          <w:tcPr>
            <w:tcW w:w="806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3973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gian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2223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</w:p>
        </w:tc>
      </w:tr>
      <w:tr>
        <w:trPr>
          <w:trHeight w:val="414" w:hRule="exact"/>
        </w:trPr>
        <w:tc>
          <w:tcPr>
            <w:tcW w:w="806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3973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2223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</w:p>
        </w:tc>
      </w:tr>
      <w:tr>
        <w:trPr>
          <w:trHeight w:val="414" w:hRule="exact"/>
        </w:trPr>
        <w:tc>
          <w:tcPr>
            <w:tcW w:w="806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3973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2223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rint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</w:p>
        </w:tc>
      </w:tr>
      <w:tr>
        <w:trPr>
          <w:trHeight w:val="414" w:hRule="exact"/>
        </w:trPr>
        <w:tc>
          <w:tcPr>
            <w:tcW w:w="806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3973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2223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Komputer</w:t>
            </w:r>
          </w:p>
        </w:tc>
      </w:tr>
      <w:tr>
        <w:trPr>
          <w:trHeight w:val="482" w:hRule="exact"/>
        </w:trPr>
        <w:tc>
          <w:tcPr>
            <w:tcW w:w="806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973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223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</w:t>
            </w:r>
          </w:p>
        </w:tc>
      </w:tr>
      <w:tr>
        <w:trPr>
          <w:trHeight w:val="355" w:hRule="exact"/>
        </w:trPr>
        <w:tc>
          <w:tcPr>
            <w:tcW w:w="806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4"/>
                <w:szCs w:val="24"/>
              </w:rPr>
              <w:jc w:val="left"/>
              <w:spacing w:before="8" w:lineRule="exact" w:line="240"/>
            </w:pPr>
            <w:r>
              <w:rPr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3973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gian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Surv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2223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auto" w:line="360"/>
              <w:ind w:left="102" w:right="10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rint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Komputer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TV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</w:t>
            </w:r>
          </w:p>
        </w:tc>
      </w:tr>
      <w:tr>
        <w:trPr>
          <w:trHeight w:val="414" w:hRule="exact"/>
        </w:trPr>
        <w:tc>
          <w:tcPr>
            <w:tcW w:w="806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3973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2223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14" w:hRule="exact"/>
        </w:trPr>
        <w:tc>
          <w:tcPr>
            <w:tcW w:w="806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3973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2223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14" w:hRule="exact"/>
        </w:trPr>
        <w:tc>
          <w:tcPr>
            <w:tcW w:w="806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3973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2223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14" w:hRule="exact"/>
        </w:trPr>
        <w:tc>
          <w:tcPr>
            <w:tcW w:w="806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3973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2223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14" w:hRule="exact"/>
        </w:trPr>
        <w:tc>
          <w:tcPr>
            <w:tcW w:w="806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3973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2223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14" w:hRule="exact"/>
        </w:trPr>
        <w:tc>
          <w:tcPr>
            <w:tcW w:w="806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3973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2223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83" w:hRule="exact"/>
        </w:trPr>
        <w:tc>
          <w:tcPr>
            <w:tcW w:w="806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973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223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355" w:hRule="exact"/>
        </w:trPr>
        <w:tc>
          <w:tcPr>
            <w:tcW w:w="806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13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3973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gian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2223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auto" w:line="360"/>
              <w:ind w:left="102" w:right="10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rint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Komputer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</w:p>
        </w:tc>
      </w:tr>
      <w:tr>
        <w:trPr>
          <w:trHeight w:val="414" w:hRule="exact"/>
        </w:trPr>
        <w:tc>
          <w:tcPr>
            <w:tcW w:w="806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3973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2223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14" w:hRule="exact"/>
        </w:trPr>
        <w:tc>
          <w:tcPr>
            <w:tcW w:w="806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3973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2223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14" w:hRule="exact"/>
        </w:trPr>
        <w:tc>
          <w:tcPr>
            <w:tcW w:w="806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3973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2223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14" w:hRule="exact"/>
        </w:trPr>
        <w:tc>
          <w:tcPr>
            <w:tcW w:w="806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3973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2223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82" w:hRule="exact"/>
        </w:trPr>
        <w:tc>
          <w:tcPr>
            <w:tcW w:w="806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973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223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</w:tbl>
    <w:p>
      <w:pPr>
        <w:sectPr>
          <w:pgMar w:header="0" w:footer="1291" w:top="1480" w:bottom="280" w:left="820" w:right="600"/>
          <w:pgSz w:w="11920" w:h="16840"/>
        </w:sectPr>
      </w:pPr>
    </w:p>
    <w:p>
      <w:pPr>
        <w:rPr>
          <w:sz w:val="9"/>
          <w:szCs w:val="9"/>
        </w:rPr>
        <w:jc w:val="left"/>
        <w:spacing w:before="3" w:lineRule="exact" w:line="80"/>
      </w:pPr>
      <w:r>
        <w:rPr>
          <w:sz w:val="9"/>
          <w:szCs w:val="9"/>
        </w:rPr>
      </w:r>
    </w:p>
    <w:tbl>
      <w:tblPr>
        <w:tblW w:w="0" w:type="auto"/>
        <w:tblLook w:val="01E0"/>
        <w:jc w:val="left"/>
        <w:tblInd w:w="121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23" w:hRule="exact"/>
        </w:trPr>
        <w:tc>
          <w:tcPr>
            <w:tcW w:w="8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9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2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tanding</w:t>
            </w:r>
          </w:p>
        </w:tc>
      </w:tr>
      <w:tr>
        <w:trPr>
          <w:trHeight w:val="357" w:hRule="exact"/>
        </w:trPr>
        <w:tc>
          <w:tcPr>
            <w:tcW w:w="806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15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3973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</w:p>
          <w:p>
            <w:pPr>
              <w:rPr>
                <w:sz w:val="13"/>
                <w:szCs w:val="13"/>
              </w:rPr>
              <w:jc w:val="left"/>
              <w:spacing w:before="9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gian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</w:p>
        </w:tc>
        <w:tc>
          <w:tcPr>
            <w:tcW w:w="2223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</w:p>
          <w:p>
            <w:pPr>
              <w:rPr>
                <w:sz w:val="13"/>
                <w:szCs w:val="13"/>
              </w:rPr>
              <w:jc w:val="left"/>
              <w:spacing w:before="9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auto" w:line="360"/>
              <w:ind w:left="102" w:right="82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rint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Komputer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tanding</w:t>
            </w:r>
          </w:p>
        </w:tc>
      </w:tr>
      <w:tr>
        <w:trPr>
          <w:trHeight w:val="414" w:hRule="exact"/>
        </w:trPr>
        <w:tc>
          <w:tcPr>
            <w:tcW w:w="806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3973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2223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14" w:hRule="exact"/>
        </w:trPr>
        <w:tc>
          <w:tcPr>
            <w:tcW w:w="806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3973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2223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14" w:hRule="exact"/>
        </w:trPr>
        <w:tc>
          <w:tcPr>
            <w:tcW w:w="806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3973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2223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14" w:hRule="exact"/>
        </w:trPr>
        <w:tc>
          <w:tcPr>
            <w:tcW w:w="806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3973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2223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81" w:hRule="exact"/>
        </w:trPr>
        <w:tc>
          <w:tcPr>
            <w:tcW w:w="806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973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223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25" w:hRule="exact"/>
        </w:trPr>
        <w:tc>
          <w:tcPr>
            <w:tcW w:w="8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</w:t>
            </w:r>
          </w:p>
        </w:tc>
        <w:tc>
          <w:tcPr>
            <w:tcW w:w="39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pur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mini</w:t>
            </w:r>
          </w:p>
        </w:tc>
        <w:tc>
          <w:tcPr>
            <w:tcW w:w="22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</w:tbl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2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ERJA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41"/>
        <w:ind w:left="480" w:right="8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ujudkan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R/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ntor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480" w:right="1328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otam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mempuny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pokok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rikut:</w:t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480" w:right="77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Nomor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2015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mempuny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lengg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bidang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/pe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mbantu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PEKERJAAN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BERDASARK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K)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41" w:lineRule="auto" w:line="360"/>
        <w:ind w:left="480" w:right="87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mpatk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Book:</w:t>
      </w:r>
    </w:p>
    <w:p>
      <w:pPr>
        <w:rPr>
          <w:sz w:val="19"/>
          <w:szCs w:val="19"/>
        </w:rPr>
        <w:jc w:val="left"/>
        <w:spacing w:before="10" w:lineRule="exact" w:line="180"/>
      </w:pPr>
      <w:r>
        <w:rPr>
          <w:sz w:val="19"/>
          <w:szCs w:val="19"/>
        </w:rPr>
      </w:r>
    </w:p>
    <w:tbl>
      <w:tblPr>
        <w:tblW w:w="0" w:type="auto"/>
        <w:tblLook w:val="01E0"/>
        <w:jc w:val="left"/>
        <w:tblInd w:w="117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22" w:hRule="exact"/>
        </w:trPr>
        <w:tc>
          <w:tcPr>
            <w:tcW w:w="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</w:t>
            </w:r>
          </w:p>
        </w:tc>
        <w:tc>
          <w:tcPr>
            <w:tcW w:w="51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rj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ktek</w:t>
            </w:r>
          </w:p>
        </w:tc>
        <w:tc>
          <w:tcPr>
            <w:tcW w:w="13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</w:p>
        </w:tc>
      </w:tr>
      <w:tr>
        <w:trPr>
          <w:trHeight w:val="425" w:hRule="exact"/>
        </w:trPr>
        <w:tc>
          <w:tcPr>
            <w:tcW w:w="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</w:t>
            </w:r>
          </w:p>
        </w:tc>
        <w:tc>
          <w:tcPr>
            <w:tcW w:w="51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nul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oya</w:t>
            </w:r>
          </w:p>
        </w:tc>
        <w:tc>
          <w:tcPr>
            <w:tcW w:w="13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583" w:right="58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838" w:hRule="exact"/>
        </w:trPr>
        <w:tc>
          <w:tcPr>
            <w:tcW w:w="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</w:t>
            </w:r>
          </w:p>
        </w:tc>
        <w:tc>
          <w:tcPr>
            <w:tcW w:w="51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muan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DPL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Zoom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</w:p>
        </w:tc>
        <w:tc>
          <w:tcPr>
            <w:tcW w:w="13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5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583" w:right="58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838" w:hRule="exact"/>
        </w:trPr>
        <w:tc>
          <w:tcPr>
            <w:tcW w:w="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</w:t>
            </w:r>
          </w:p>
        </w:tc>
        <w:tc>
          <w:tcPr>
            <w:tcW w:w="51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Konsult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deng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tent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</w:p>
          <w:p>
            <w:pPr>
              <w:rPr>
                <w:sz w:val="13"/>
                <w:szCs w:val="13"/>
              </w:rPr>
              <w:jc w:val="left"/>
              <w:spacing w:before="10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output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uhk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13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583" w:right="58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838" w:hRule="exact"/>
        </w:trPr>
        <w:tc>
          <w:tcPr>
            <w:tcW w:w="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</w:t>
            </w:r>
          </w:p>
        </w:tc>
        <w:tc>
          <w:tcPr>
            <w:tcW w:w="51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Diskusi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tent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tugas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</w:p>
          <w:p>
            <w:pPr>
              <w:rPr>
                <w:sz w:val="13"/>
                <w:szCs w:val="13"/>
              </w:rPr>
              <w:jc w:val="left"/>
              <w:spacing w:before="9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KP</w:t>
            </w:r>
          </w:p>
        </w:tc>
        <w:tc>
          <w:tcPr>
            <w:tcW w:w="13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583" w:right="58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25" w:hRule="exact"/>
        </w:trPr>
        <w:tc>
          <w:tcPr>
            <w:tcW w:w="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5.</w:t>
            </w:r>
          </w:p>
        </w:tc>
        <w:tc>
          <w:tcPr>
            <w:tcW w:w="51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lakuk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kontroling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stem</w:t>
            </w:r>
          </w:p>
        </w:tc>
        <w:tc>
          <w:tcPr>
            <w:tcW w:w="13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583" w:right="58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25" w:hRule="exact"/>
        </w:trPr>
        <w:tc>
          <w:tcPr>
            <w:tcW w:w="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6.</w:t>
            </w:r>
          </w:p>
        </w:tc>
        <w:tc>
          <w:tcPr>
            <w:tcW w:w="51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buku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rsip</w:t>
            </w:r>
          </w:p>
        </w:tc>
        <w:tc>
          <w:tcPr>
            <w:tcW w:w="13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583" w:right="58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22" w:hRule="exact"/>
        </w:trPr>
        <w:tc>
          <w:tcPr>
            <w:tcW w:w="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7.</w:t>
            </w:r>
          </w:p>
        </w:tc>
        <w:tc>
          <w:tcPr>
            <w:tcW w:w="51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mbuat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fik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</w:p>
        </w:tc>
        <w:tc>
          <w:tcPr>
            <w:tcW w:w="13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583" w:right="58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25" w:hRule="exact"/>
        </w:trPr>
        <w:tc>
          <w:tcPr>
            <w:tcW w:w="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8.</w:t>
            </w:r>
          </w:p>
        </w:tc>
        <w:tc>
          <w:tcPr>
            <w:tcW w:w="51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TSL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</w:p>
        </w:tc>
        <w:tc>
          <w:tcPr>
            <w:tcW w:w="13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583" w:right="58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</w:tbl>
    <w:p>
      <w:pPr>
        <w:sectPr>
          <w:pgMar w:header="0" w:footer="1291" w:top="1500" w:bottom="280" w:left="1340" w:right="760"/>
          <w:pgSz w:w="11920" w:h="16840"/>
        </w:sectPr>
      </w:pPr>
    </w:p>
    <w:p>
      <w:pPr>
        <w:rPr>
          <w:sz w:val="9"/>
          <w:szCs w:val="9"/>
        </w:rPr>
        <w:jc w:val="left"/>
        <w:spacing w:before="7" w:lineRule="exact" w:line="80"/>
      </w:pPr>
      <w:r>
        <w:rPr>
          <w:sz w:val="9"/>
          <w:szCs w:val="9"/>
        </w:rPr>
      </w:r>
    </w:p>
    <w:tbl>
      <w:tblPr>
        <w:tblW w:w="0" w:type="auto"/>
        <w:tblLook w:val="01E0"/>
        <w:jc w:val="left"/>
        <w:tblInd w:w="83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2079" w:hRule="exact"/>
        </w:trPr>
        <w:tc>
          <w:tcPr>
            <w:tcW w:w="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1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mbuat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ngisi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ing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sa</w:t>
            </w:r>
          </w:p>
          <w:p>
            <w:pPr>
              <w:rPr>
                <w:sz w:val="13"/>
                <w:szCs w:val="13"/>
              </w:rPr>
              <w:jc w:val="left"/>
              <w:spacing w:before="9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Dokum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TSL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auto" w:line="360"/>
              <w:ind w:left="105" w:right="21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ngur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tkan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oku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temp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</w:p>
        </w:tc>
        <w:tc>
          <w:tcPr>
            <w:tcW w:w="13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25" w:hRule="exact"/>
        </w:trPr>
        <w:tc>
          <w:tcPr>
            <w:tcW w:w="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9.</w:t>
            </w:r>
          </w:p>
        </w:tc>
        <w:tc>
          <w:tcPr>
            <w:tcW w:w="51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mbuat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lapo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rja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ktek</w:t>
            </w:r>
          </w:p>
        </w:tc>
        <w:tc>
          <w:tcPr>
            <w:tcW w:w="13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583" w:right="58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497" w:hRule="exact"/>
        </w:trPr>
        <w:tc>
          <w:tcPr>
            <w:tcW w:w="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10.</w:t>
            </w:r>
          </w:p>
        </w:tc>
        <w:tc>
          <w:tcPr>
            <w:tcW w:w="51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TSL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oyowa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</w:p>
          <w:p>
            <w:pPr>
              <w:rPr>
                <w:sz w:val="13"/>
                <w:szCs w:val="13"/>
              </w:rPr>
              <w:jc w:val="left"/>
              <w:spacing w:before="9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mbuat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ngisi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ing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</w:p>
          <w:p>
            <w:pPr>
              <w:rPr>
                <w:sz w:val="13"/>
                <w:szCs w:val="13"/>
              </w:rPr>
              <w:jc w:val="left"/>
              <w:spacing w:before="10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Dokum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TSL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auto" w:line="360"/>
              <w:ind w:left="105" w:right="21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ngur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tkan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oku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temp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</w:p>
        </w:tc>
        <w:tc>
          <w:tcPr>
            <w:tcW w:w="13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583" w:right="58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25" w:hRule="exact"/>
        </w:trPr>
        <w:tc>
          <w:tcPr>
            <w:tcW w:w="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11.</w:t>
            </w:r>
          </w:p>
        </w:tc>
        <w:tc>
          <w:tcPr>
            <w:tcW w:w="51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lakuk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kontroling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stem</w:t>
            </w:r>
          </w:p>
        </w:tc>
        <w:tc>
          <w:tcPr>
            <w:tcW w:w="13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583" w:right="58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838" w:hRule="exact"/>
        </w:trPr>
        <w:tc>
          <w:tcPr>
            <w:tcW w:w="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12.</w:t>
            </w:r>
          </w:p>
        </w:tc>
        <w:tc>
          <w:tcPr>
            <w:tcW w:w="51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ntry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poyowa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tem</w:t>
            </w:r>
          </w:p>
        </w:tc>
        <w:tc>
          <w:tcPr>
            <w:tcW w:w="13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583" w:right="58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081" w:hRule="exact"/>
        </w:trPr>
        <w:tc>
          <w:tcPr>
            <w:tcW w:w="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13.</w:t>
            </w:r>
          </w:p>
        </w:tc>
        <w:tc>
          <w:tcPr>
            <w:tcW w:w="51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TSL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Bungko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mbuat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  <w:p>
            <w:pPr>
              <w:rPr>
                <w:sz w:val="13"/>
                <w:szCs w:val="13"/>
              </w:rPr>
              <w:jc w:val="left"/>
              <w:spacing w:before="10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ngisi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ing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Dokum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TSL</w:t>
            </w:r>
          </w:p>
          <w:p>
            <w:pPr>
              <w:rPr>
                <w:sz w:val="13"/>
                <w:szCs w:val="13"/>
              </w:rPr>
              <w:jc w:val="left"/>
              <w:spacing w:before="9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ngur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tkan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oku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tak</w:t>
            </w:r>
          </w:p>
        </w:tc>
        <w:tc>
          <w:tcPr>
            <w:tcW w:w="13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583" w:right="58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25" w:hRule="exact"/>
        </w:trPr>
        <w:tc>
          <w:tcPr>
            <w:tcW w:w="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14.</w:t>
            </w:r>
          </w:p>
        </w:tc>
        <w:tc>
          <w:tcPr>
            <w:tcW w:w="51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ngisi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rny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mohon</w:t>
            </w:r>
          </w:p>
        </w:tc>
        <w:tc>
          <w:tcPr>
            <w:tcW w:w="13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583" w:right="58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25" w:hRule="exact"/>
        </w:trPr>
        <w:tc>
          <w:tcPr>
            <w:tcW w:w="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15.</w:t>
            </w:r>
          </w:p>
        </w:tc>
        <w:tc>
          <w:tcPr>
            <w:tcW w:w="51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mbuat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rt</w:t>
            </w:r>
          </w:p>
        </w:tc>
        <w:tc>
          <w:tcPr>
            <w:tcW w:w="13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583" w:right="58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22" w:hRule="exact"/>
        </w:trPr>
        <w:tc>
          <w:tcPr>
            <w:tcW w:w="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16.</w:t>
            </w:r>
          </w:p>
        </w:tc>
        <w:tc>
          <w:tcPr>
            <w:tcW w:w="51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PTT</w:t>
            </w:r>
          </w:p>
        </w:tc>
        <w:tc>
          <w:tcPr>
            <w:tcW w:w="13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583" w:right="58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497" w:hRule="exact"/>
        </w:trPr>
        <w:tc>
          <w:tcPr>
            <w:tcW w:w="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17.</w:t>
            </w:r>
          </w:p>
        </w:tc>
        <w:tc>
          <w:tcPr>
            <w:tcW w:w="51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TSL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oyowa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</w:p>
          <w:p>
            <w:pPr>
              <w:rPr>
                <w:sz w:val="13"/>
                <w:szCs w:val="13"/>
              </w:rPr>
              <w:jc w:val="left"/>
              <w:spacing w:before="9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mbuat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ngisi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ing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</w:p>
          <w:p>
            <w:pPr>
              <w:rPr>
                <w:sz w:val="13"/>
                <w:szCs w:val="13"/>
              </w:rPr>
              <w:jc w:val="left"/>
              <w:spacing w:before="10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Dokum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TSL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auto" w:line="360"/>
              <w:ind w:left="105" w:right="211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ngur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tkan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oku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temp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</w:p>
        </w:tc>
        <w:tc>
          <w:tcPr>
            <w:tcW w:w="13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583" w:right="58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840" w:hRule="exact"/>
        </w:trPr>
        <w:tc>
          <w:tcPr>
            <w:tcW w:w="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18.</w:t>
            </w:r>
          </w:p>
        </w:tc>
        <w:tc>
          <w:tcPr>
            <w:tcW w:w="51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dokumen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TSL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poyowa</w:t>
            </w:r>
          </w:p>
          <w:p>
            <w:pPr>
              <w:rPr>
                <w:sz w:val="13"/>
                <w:szCs w:val="13"/>
              </w:rPr>
              <w:jc w:val="left"/>
              <w:spacing w:before="9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</w:p>
        </w:tc>
        <w:tc>
          <w:tcPr>
            <w:tcW w:w="13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583" w:right="58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</w:tbl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center"/>
        <w:spacing w:before="12"/>
        <w:ind w:left="4234" w:right="4014"/>
        <w:sectPr>
          <w:pgMar w:footer="0" w:header="0" w:top="1480" w:bottom="280" w:left="1680" w:right="1680"/>
          <w:footerReference w:type="default" r:id="rId37"/>
          <w:pgSz w:w="11920" w:h="16840"/>
        </w:sectPr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18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9"/>
          <w:szCs w:val="9"/>
        </w:rPr>
        <w:jc w:val="left"/>
        <w:spacing w:before="7" w:lineRule="exact" w:line="80"/>
      </w:pPr>
      <w:r>
        <w:rPr>
          <w:sz w:val="9"/>
          <w:szCs w:val="9"/>
        </w:rPr>
      </w:r>
    </w:p>
    <w:tbl>
      <w:tblPr>
        <w:tblW w:w="0" w:type="auto"/>
        <w:tblLook w:val="01E0"/>
        <w:jc w:val="left"/>
        <w:tblInd w:w="83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838" w:hRule="exact"/>
        </w:trPr>
        <w:tc>
          <w:tcPr>
            <w:tcW w:w="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19.</w:t>
            </w:r>
          </w:p>
        </w:tc>
        <w:tc>
          <w:tcPr>
            <w:tcW w:w="51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ntry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dokumen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poyowa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</w:p>
        </w:tc>
        <w:tc>
          <w:tcPr>
            <w:tcW w:w="13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583" w:right="58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22" w:hRule="exact"/>
        </w:trPr>
        <w:tc>
          <w:tcPr>
            <w:tcW w:w="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20.</w:t>
            </w:r>
          </w:p>
        </w:tc>
        <w:tc>
          <w:tcPr>
            <w:tcW w:w="51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lengk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rk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TSL</w:t>
            </w:r>
          </w:p>
        </w:tc>
        <w:tc>
          <w:tcPr>
            <w:tcW w:w="13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583" w:right="58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25" w:hRule="exact"/>
        </w:trPr>
        <w:tc>
          <w:tcPr>
            <w:tcW w:w="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21.</w:t>
            </w:r>
          </w:p>
        </w:tc>
        <w:tc>
          <w:tcPr>
            <w:tcW w:w="51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pikan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rk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</w:p>
        </w:tc>
        <w:tc>
          <w:tcPr>
            <w:tcW w:w="13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583" w:right="58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838" w:hRule="exact"/>
        </w:trPr>
        <w:tc>
          <w:tcPr>
            <w:tcW w:w="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22.</w:t>
            </w:r>
          </w:p>
        </w:tc>
        <w:tc>
          <w:tcPr>
            <w:tcW w:w="51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ngisi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TSL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oyowa</w:t>
            </w:r>
          </w:p>
          <w:p>
            <w:pPr>
              <w:rPr>
                <w:sz w:val="13"/>
                <w:szCs w:val="13"/>
              </w:rPr>
              <w:jc w:val="left"/>
              <w:spacing w:before="9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</w:p>
        </w:tc>
        <w:tc>
          <w:tcPr>
            <w:tcW w:w="13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583" w:right="58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838" w:hRule="exact"/>
        </w:trPr>
        <w:tc>
          <w:tcPr>
            <w:tcW w:w="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23.</w:t>
            </w:r>
          </w:p>
        </w:tc>
        <w:tc>
          <w:tcPr>
            <w:tcW w:w="51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ngisi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risal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TSL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poyowa</w:t>
            </w:r>
          </w:p>
          <w:p>
            <w:pPr>
              <w:rPr>
                <w:sz w:val="13"/>
                <w:szCs w:val="13"/>
              </w:rPr>
              <w:jc w:val="left"/>
              <w:spacing w:before="9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</w:p>
        </w:tc>
        <w:tc>
          <w:tcPr>
            <w:tcW w:w="13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583" w:right="58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25" w:hRule="exact"/>
        </w:trPr>
        <w:tc>
          <w:tcPr>
            <w:tcW w:w="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24.</w:t>
            </w:r>
          </w:p>
        </w:tc>
        <w:tc>
          <w:tcPr>
            <w:tcW w:w="51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ngisi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rk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K3</w:t>
            </w:r>
          </w:p>
        </w:tc>
        <w:tc>
          <w:tcPr>
            <w:tcW w:w="13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583" w:right="58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25" w:hRule="exact"/>
        </w:trPr>
        <w:tc>
          <w:tcPr>
            <w:tcW w:w="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25.</w:t>
            </w:r>
          </w:p>
        </w:tc>
        <w:tc>
          <w:tcPr>
            <w:tcW w:w="51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rk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K3</w:t>
            </w:r>
          </w:p>
        </w:tc>
        <w:tc>
          <w:tcPr>
            <w:tcW w:w="13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583" w:right="58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838" w:hRule="exact"/>
        </w:trPr>
        <w:tc>
          <w:tcPr>
            <w:tcW w:w="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26.</w:t>
            </w:r>
          </w:p>
        </w:tc>
        <w:tc>
          <w:tcPr>
            <w:tcW w:w="51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lengk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rk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TSL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poyo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</w:p>
        </w:tc>
        <w:tc>
          <w:tcPr>
            <w:tcW w:w="13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583" w:right="58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25" w:hRule="exact"/>
        </w:trPr>
        <w:tc>
          <w:tcPr>
            <w:tcW w:w="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27.</w:t>
            </w:r>
          </w:p>
        </w:tc>
        <w:tc>
          <w:tcPr>
            <w:tcW w:w="51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nyortir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</w:p>
        </w:tc>
        <w:tc>
          <w:tcPr>
            <w:tcW w:w="13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583" w:right="58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22" w:hRule="exact"/>
        </w:trPr>
        <w:tc>
          <w:tcPr>
            <w:tcW w:w="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28.</w:t>
            </w:r>
          </w:p>
        </w:tc>
        <w:tc>
          <w:tcPr>
            <w:tcW w:w="51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rk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untuk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</w:p>
        </w:tc>
        <w:tc>
          <w:tcPr>
            <w:tcW w:w="13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583" w:right="58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25" w:hRule="exact"/>
        </w:trPr>
        <w:tc>
          <w:tcPr>
            <w:tcW w:w="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29.</w:t>
            </w:r>
          </w:p>
        </w:tc>
        <w:tc>
          <w:tcPr>
            <w:tcW w:w="51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iksa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fik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</w:p>
        </w:tc>
        <w:tc>
          <w:tcPr>
            <w:tcW w:w="13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583" w:right="58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25" w:hRule="exact"/>
        </w:trPr>
        <w:tc>
          <w:tcPr>
            <w:tcW w:w="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30.</w:t>
            </w:r>
          </w:p>
        </w:tc>
        <w:tc>
          <w:tcPr>
            <w:tcW w:w="51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ntry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Buku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</w:p>
        </w:tc>
        <w:tc>
          <w:tcPr>
            <w:tcW w:w="13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583" w:right="58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22" w:hRule="exact"/>
        </w:trPr>
        <w:tc>
          <w:tcPr>
            <w:tcW w:w="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31.</w:t>
            </w:r>
          </w:p>
        </w:tc>
        <w:tc>
          <w:tcPr>
            <w:tcW w:w="51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rk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TSL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oyowa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</w:p>
        </w:tc>
        <w:tc>
          <w:tcPr>
            <w:tcW w:w="13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583" w:right="58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838" w:hRule="exact"/>
        </w:trPr>
        <w:tc>
          <w:tcPr>
            <w:tcW w:w="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32.</w:t>
            </w:r>
          </w:p>
        </w:tc>
        <w:tc>
          <w:tcPr>
            <w:tcW w:w="51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riksa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lengk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poyo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</w:p>
        </w:tc>
        <w:tc>
          <w:tcPr>
            <w:tcW w:w="13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583" w:right="58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25" w:hRule="exact"/>
        </w:trPr>
        <w:tc>
          <w:tcPr>
            <w:tcW w:w="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33.</w:t>
            </w:r>
          </w:p>
        </w:tc>
        <w:tc>
          <w:tcPr>
            <w:tcW w:w="51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nggunt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ruda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untuk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rtifik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</w:p>
        </w:tc>
        <w:tc>
          <w:tcPr>
            <w:tcW w:w="13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583" w:right="58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25" w:hRule="exact"/>
        </w:trPr>
        <w:tc>
          <w:tcPr>
            <w:tcW w:w="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34.</w:t>
            </w:r>
          </w:p>
        </w:tc>
        <w:tc>
          <w:tcPr>
            <w:tcW w:w="51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ru</w:t>
            </w:r>
          </w:p>
        </w:tc>
        <w:tc>
          <w:tcPr>
            <w:tcW w:w="13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583" w:right="58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838" w:hRule="exact"/>
        </w:trPr>
        <w:tc>
          <w:tcPr>
            <w:tcW w:w="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35.</w:t>
            </w:r>
          </w:p>
        </w:tc>
        <w:tc>
          <w:tcPr>
            <w:tcW w:w="51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ngub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dokumen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ran</w:t>
            </w:r>
          </w:p>
        </w:tc>
        <w:tc>
          <w:tcPr>
            <w:tcW w:w="13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583" w:right="58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25" w:hRule="exact"/>
        </w:trPr>
        <w:tc>
          <w:tcPr>
            <w:tcW w:w="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36.</w:t>
            </w:r>
          </w:p>
        </w:tc>
        <w:tc>
          <w:tcPr>
            <w:tcW w:w="51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ngisi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TSL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</w:p>
        </w:tc>
        <w:tc>
          <w:tcPr>
            <w:tcW w:w="13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583" w:right="58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838" w:hRule="exact"/>
        </w:trPr>
        <w:tc>
          <w:tcPr>
            <w:tcW w:w="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37.</w:t>
            </w:r>
          </w:p>
        </w:tc>
        <w:tc>
          <w:tcPr>
            <w:tcW w:w="51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iksa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rk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TSL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lum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kop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</w:p>
        </w:tc>
        <w:tc>
          <w:tcPr>
            <w:tcW w:w="13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583" w:right="58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22" w:hRule="exact"/>
        </w:trPr>
        <w:tc>
          <w:tcPr>
            <w:tcW w:w="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38.</w:t>
            </w:r>
          </w:p>
        </w:tc>
        <w:tc>
          <w:tcPr>
            <w:tcW w:w="51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ngisi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</w:p>
        </w:tc>
        <w:tc>
          <w:tcPr>
            <w:tcW w:w="13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583" w:right="58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25" w:hRule="exact"/>
        </w:trPr>
        <w:tc>
          <w:tcPr>
            <w:tcW w:w="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39.</w:t>
            </w:r>
          </w:p>
        </w:tc>
        <w:tc>
          <w:tcPr>
            <w:tcW w:w="51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njahit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rtifika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sa</w:t>
            </w:r>
          </w:p>
        </w:tc>
        <w:tc>
          <w:tcPr>
            <w:tcW w:w="13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583" w:right="58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25" w:hRule="exact"/>
        </w:trPr>
        <w:tc>
          <w:tcPr>
            <w:tcW w:w="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40.</w:t>
            </w:r>
          </w:p>
        </w:tc>
        <w:tc>
          <w:tcPr>
            <w:tcW w:w="51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mpel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ifik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</w:p>
        </w:tc>
        <w:tc>
          <w:tcPr>
            <w:tcW w:w="13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583" w:right="58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22" w:hRule="exact"/>
        </w:trPr>
        <w:tc>
          <w:tcPr>
            <w:tcW w:w="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41.</w:t>
            </w:r>
          </w:p>
        </w:tc>
        <w:tc>
          <w:tcPr>
            <w:tcW w:w="51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yang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tidak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rlu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rtifi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</w:p>
        </w:tc>
        <w:tc>
          <w:tcPr>
            <w:tcW w:w="13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583" w:right="58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840" w:hRule="exact"/>
        </w:trPr>
        <w:tc>
          <w:tcPr>
            <w:tcW w:w="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42.</w:t>
            </w:r>
          </w:p>
        </w:tc>
        <w:tc>
          <w:tcPr>
            <w:tcW w:w="51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nyusun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dokum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rtifik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sesu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5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3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583" w:right="58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</w:tbl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center"/>
        <w:spacing w:before="12"/>
        <w:ind w:left="4234" w:right="4014"/>
        <w:sectPr>
          <w:pgMar w:footer="0" w:header="0" w:top="1480" w:bottom="280" w:left="1680" w:right="1680"/>
          <w:footerReference w:type="default" r:id="rId38"/>
          <w:pgSz w:w="11920" w:h="16840"/>
        </w:sectPr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19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1"/>
        <w:ind w:left="94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mbuat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kuasa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                                            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√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8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2907"/>
        <w:sectPr>
          <w:pgNumType w:start="20"/>
          <w:pgMar w:footer="1282" w:header="0" w:top="1520" w:bottom="280" w:left="1680" w:right="1680"/>
          <w:footerReference w:type="default" r:id="rId39"/>
          <w:pgSz w:w="11920" w:h="16840"/>
        </w:sectPr>
      </w:pPr>
      <w:r>
        <w:pict>
          <v:group style="position:absolute;margin-left:125.61pt;margin-top:79.75pt;width:355.14pt;height:22.2pt;mso-position-horizontal-relative:page;mso-position-vertical-relative:page;z-index:-8327" coordorigin="2512,1595" coordsize="7103,444">
            <v:shape style="position:absolute;left:2523;top:1606;width:550;height:0" coordorigin="2523,1606" coordsize="550,0" path="m2523,1606l3072,1606e" filled="f" stroked="t" strokeweight="0.58pt" strokecolor="#000000">
              <v:path arrowok="t"/>
            </v:shape>
            <v:shape style="position:absolute;left:3082;top:1606;width:5137;height:0" coordorigin="3082,1606" coordsize="5137,0" path="m3082,1606l8219,1606e" filled="f" stroked="t" strokeweight="0.58pt" strokecolor="#000000">
              <v:path arrowok="t"/>
            </v:shape>
            <v:shape style="position:absolute;left:8229;top:1606;width:1376;height:0" coordorigin="8229,1606" coordsize="1376,0" path="m8229,1606l9604,1606e" filled="f" stroked="t" strokeweight="0.58pt" strokecolor="#000000">
              <v:path arrowok="t"/>
            </v:shape>
            <v:shape style="position:absolute;left:2518;top:1601;width:0;height:432" coordorigin="2518,1601" coordsize="0,432" path="m2518,1601l2518,2033e" filled="f" stroked="t" strokeweight="0.58pt" strokecolor="#000000">
              <v:path arrowok="t"/>
            </v:shape>
            <v:shape style="position:absolute;left:2523;top:2028;width:550;height:0" coordorigin="2523,2028" coordsize="550,0" path="m2523,2028l3072,2028e" filled="f" stroked="t" strokeweight="0.58pt" strokecolor="#000000">
              <v:path arrowok="t"/>
            </v:shape>
            <v:shape style="position:absolute;left:3077;top:1601;width:0;height:432" coordorigin="3077,1601" coordsize="0,432" path="m3077,1601l3077,2033e" filled="f" stroked="t" strokeweight="0.58pt" strokecolor="#000000">
              <v:path arrowok="t"/>
            </v:shape>
            <v:shape style="position:absolute;left:3082;top:2028;width:5137;height:0" coordorigin="3082,2028" coordsize="5137,0" path="m3082,2028l8219,2028e" filled="f" stroked="t" strokeweight="0.58pt" strokecolor="#000000">
              <v:path arrowok="t"/>
            </v:shape>
            <v:shape style="position:absolute;left:8224;top:1601;width:0;height:432" coordorigin="8224,1601" coordsize="0,432" path="m8224,1601l8224,2033e" filled="f" stroked="t" strokeweight="0.58001pt" strokecolor="#000000">
              <v:path arrowok="t"/>
            </v:shape>
            <v:shape style="position:absolute;left:8229;top:2028;width:1376;height:0" coordorigin="8229,2028" coordsize="1376,0" path="m8229,2028l9604,2028e" filled="f" stroked="t" strokeweight="0.58pt" strokecolor="#000000">
              <v:path arrowok="t"/>
            </v:shape>
            <v:shape style="position:absolute;left:9609;top:1601;width:0;height:432" coordorigin="9609,1601" coordsize="0,432" path="m9609,1601l9609,2033e" filled="f" stroked="t" strokeweight="0.58001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abel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gbook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Punuh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62" w:lineRule="auto" w:line="484"/>
        <w:ind w:left="3064" w:right="3406" w:firstLine="3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BAB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III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ETODO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PEN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1"/>
        <w:ind w:left="120"/>
      </w:pP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Proto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480" w:right="61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rototype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hidup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didas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model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wor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Tuju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model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lebih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biay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nya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80"/>
      </w:pPr>
      <w:r>
        <w:pict>
          <v:shape type="#_x0000_t75" style="width:396.9pt;height:137.5pt">
            <v:imagedata o:title="" r:id="rId4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8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265" w:right="3606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Gambar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Prototype</w:t>
      </w:r>
    </w:p>
    <w:p>
      <w:pPr>
        <w:rPr>
          <w:sz w:val="15"/>
          <w:szCs w:val="15"/>
        </w:rPr>
        <w:jc w:val="left"/>
        <w:spacing w:before="4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9"/>
        <w:ind w:left="480" w:right="88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Ciri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mbang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melihat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puter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480" w:right="268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prototype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15"/>
          <w:szCs w:val="15"/>
        </w:rPr>
        <w:jc w:val="left"/>
        <w:spacing w:before="4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butuhan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9"/>
        <w:ind w:left="480" w:right="90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identifik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ware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dibuat.</w:t>
      </w: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mbangun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prototyping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480" w:right="1271"/>
        <w:sectPr>
          <w:pgMar w:header="0" w:footer="1282" w:top="1520" w:bottom="280" w:left="1340" w:right="7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mbangun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prototyping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okus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(misalnya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4"/>
        <w:ind w:left="12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luasi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prototyping</w:t>
      </w:r>
    </w:p>
    <w:p>
      <w:pPr>
        <w:rPr>
          <w:sz w:val="26"/>
          <w:szCs w:val="26"/>
        </w:rPr>
        <w:jc w:val="left"/>
        <w:spacing w:before="1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9"/>
        <w:ind w:left="480" w:right="127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luasi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tahui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prototyping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ngkod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6"/>
        <w:ind w:left="480" w:right="951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protot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diubah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mrog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man.</w:t>
      </w: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nguji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</w:p>
    <w:p>
      <w:pPr>
        <w:rPr>
          <w:sz w:val="26"/>
          <w:szCs w:val="26"/>
        </w:rPr>
        <w:jc w:val="left"/>
        <w:spacing w:before="1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60"/>
        <w:ind w:left="480" w:right="129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menguji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lunak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dibuat.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nguj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luasi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9"/>
        <w:ind w:left="480" w:right="1287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lunak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8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20" w:right="7649"/>
      </w:pP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Informasi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20" w:right="6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rhub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rkumpul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tentu.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" w:lineRule="auto" w:line="359"/>
        <w:ind w:left="120" w:right="64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keputus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sional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7"/>
        <w:ind w:left="120" w:right="6484"/>
      </w:pP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Unif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anguage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20" w:right="871"/>
      </w:pP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Unif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uage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sifikasi,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visualis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konstruksi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dokument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objek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lunak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ungsi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hubung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world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obje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obje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mempuny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hubungan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obje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bje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" w:lineRule="auto" w:line="360"/>
        <w:ind w:left="120" w:right="875" w:firstLine="360"/>
        <w:sectPr>
          <w:pgMar w:header="0" w:footer="1282" w:top="1520" w:bottom="280" w:left="1340" w:right="7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UML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nya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ungsi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lan.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UML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metodologi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tentu,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meskipun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nnya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UML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2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metodologi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20" w:right="79" w:firstLine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mbuat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lunak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mrog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ntasi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objek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mun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kian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mrog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5"/>
        <w:ind w:left="120"/>
      </w:pP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120" w:right="67" w:firstLine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nurut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(20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5:5),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kumpu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teks,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video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muany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statis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maupun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dinamis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dihubungkan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7" w:lineRule="auto" w:line="359"/>
        <w:ind w:left="120" w:right="79" w:firstLine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nurut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Rohi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Abdulloh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(201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lah: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kumpu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tuk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rupa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text,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video,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jalur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t”.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6"/>
        <w:ind w:left="120"/>
      </w:pP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Cod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ign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120" w:right="73" w:firstLine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nurut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(201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:3)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fram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work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loper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dibandingk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menulis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kode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7" w:lineRule="auto" w:line="359"/>
        <w:ind w:left="120" w:right="78" w:firstLine="36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(201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:3)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Ignit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fra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work</w:t>
      </w:r>
      <w:r>
        <w:rPr>
          <w:rFonts w:cs="Times New Roman" w:hAnsi="Times New Roman" w:eastAsia="Times New Roman" w:ascii="Times New Roman"/>
          <w:i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mrog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HP,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dibuat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Rick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2006,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ndiri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9"/>
        <w:ind w:left="120"/>
      </w:pP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SQL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20" w:right="68" w:firstLine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Structure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anguage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Basis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anag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DBMS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DBMS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Ora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le,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SQL,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Po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tagre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SQ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lainny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QL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mengol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bisa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menggun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nnya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mprog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ndukung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nsupport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6"/>
          <w:szCs w:val="26"/>
        </w:rPr>
        <w:t>B.</w:t>
      </w:r>
      <w:r>
        <w:rPr>
          <w:rFonts w:cs="Times New Roman" w:hAnsi="Times New Roman" w:eastAsia="Times New Roman" w:ascii="Times New Roman"/>
          <w:spacing w:val="55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6"/>
          <w:szCs w:val="26"/>
        </w:rPr>
        <w:t>LANGK</w:t>
      </w:r>
      <w:r>
        <w:rPr>
          <w:rFonts w:cs="Times New Roman" w:hAnsi="Times New Roman" w:eastAsia="Times New Roman" w:ascii="Times New Roman"/>
          <w:spacing w:val="2"/>
          <w:w w:val="100"/>
          <w:sz w:val="26"/>
          <w:szCs w:val="2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6"/>
          <w:szCs w:val="26"/>
        </w:rPr>
        <w:t>H</w:t>
      </w:r>
      <w:r>
        <w:rPr>
          <w:rFonts w:cs="Times New Roman" w:hAnsi="Times New Roman" w:eastAsia="Times New Roman" w:ascii="Times New Roman"/>
          <w:spacing w:val="-13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6"/>
          <w:szCs w:val="26"/>
        </w:rPr>
        <w:t>PE</w:t>
      </w:r>
      <w:r>
        <w:rPr>
          <w:rFonts w:cs="Times New Roman" w:hAnsi="Times New Roman" w:eastAsia="Times New Roman" w:ascii="Times New Roman"/>
          <w:spacing w:val="2"/>
          <w:w w:val="100"/>
          <w:sz w:val="26"/>
          <w:szCs w:val="26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6"/>
          <w:szCs w:val="26"/>
        </w:rPr>
        <w:t>EC</w:t>
      </w:r>
      <w:r>
        <w:rPr>
          <w:rFonts w:cs="Times New Roman" w:hAnsi="Times New Roman" w:eastAsia="Times New Roman" w:ascii="Times New Roman"/>
          <w:spacing w:val="2"/>
          <w:w w:val="100"/>
          <w:sz w:val="26"/>
          <w:szCs w:val="2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6"/>
          <w:szCs w:val="26"/>
        </w:rPr>
        <w:t>HAN</w:t>
      </w:r>
      <w:r>
        <w:rPr>
          <w:rFonts w:cs="Times New Roman" w:hAnsi="Times New Roman" w:eastAsia="Times New Roman" w:ascii="Times New Roman"/>
          <w:spacing w:val="-16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6"/>
          <w:szCs w:val="26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6"/>
          <w:szCs w:val="2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6"/>
          <w:szCs w:val="26"/>
        </w:rPr>
        <w:t>SAL</w:t>
      </w:r>
      <w:r>
        <w:rPr>
          <w:rFonts w:cs="Times New Roman" w:hAnsi="Times New Roman" w:eastAsia="Times New Roman" w:ascii="Times New Roman"/>
          <w:spacing w:val="2"/>
          <w:w w:val="100"/>
          <w:sz w:val="26"/>
          <w:szCs w:val="2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6"/>
          <w:szCs w:val="26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6"/>
          <w:szCs w:val="26"/>
        </w:rPr>
      </w:r>
    </w:p>
    <w:p>
      <w:pPr>
        <w:rPr>
          <w:sz w:val="17"/>
          <w:szCs w:val="17"/>
        </w:rPr>
        <w:jc w:val="left"/>
        <w:spacing w:before="1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9"/>
        <w:ind w:left="480" w:right="2087" w:firstLine="216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"/>
        <w:ind w:left="480"/>
        <w:sectPr>
          <w:pgMar w:header="0" w:footer="1282" w:top="1520" w:bottom="280" w:left="1340" w:right="15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rototyping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2" w:lineRule="auto" w:line="360"/>
        <w:ind w:left="840" w:right="6821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rototyping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ngkod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nguji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4"/>
        <w:ind w:left="840" w:right="7381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luasi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840" w:right="682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</w:p>
    <w:p>
      <w:pPr>
        <w:rPr>
          <w:sz w:val="15"/>
          <w:szCs w:val="15"/>
        </w:rPr>
        <w:jc w:val="left"/>
        <w:spacing w:before="1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0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Tools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840" w:right="87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smail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ied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anguag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rup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stand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isasi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mbangun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lunak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dibangun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ogr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k.</w:t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0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Pengumpulan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60"/>
        <w:ind w:left="119" w:right="87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ta,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ngumpu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 w:lineRule="auto" w:line="361"/>
        <w:ind w:left="840" w:right="63" w:hanging="360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),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tahui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mengid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kondisi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rima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48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mobagu.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9"/>
        <w:ind w:left="840" w:right="890" w:hanging="360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snis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rima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" w:lineRule="auto" w:line="359"/>
        <w:ind w:left="840" w:right="873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tudi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pust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ture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mengumpulkan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rsumb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buku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jurn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8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PELA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ERJA</w:t>
      </w:r>
    </w:p>
    <w:p>
      <w:pPr>
        <w:rPr>
          <w:sz w:val="18"/>
          <w:szCs w:val="18"/>
        </w:rPr>
        <w:jc w:val="left"/>
        <w:spacing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80"/>
        <w:sectPr>
          <w:pgMar w:header="0" w:footer="1282" w:top="1520" w:bottom="280" w:left="980" w:right="780"/>
          <w:pgSz w:w="11920" w:h="16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Kegia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9" w:lineRule="exact" w:line="220"/>
      </w:pPr>
      <w:r>
        <w:rPr>
          <w:sz w:val="22"/>
          <w:szCs w:val="22"/>
        </w:rPr>
      </w:r>
    </w:p>
    <w:tbl>
      <w:tblPr>
        <w:tblW w:w="0" w:type="auto"/>
        <w:tblLook w:val="01E0"/>
        <w:jc w:val="left"/>
        <w:tblInd w:w="9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22" w:hRule="exact"/>
        </w:trPr>
        <w:tc>
          <w:tcPr>
            <w:tcW w:w="584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6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</w:t>
            </w:r>
          </w:p>
        </w:tc>
        <w:tc>
          <w:tcPr>
            <w:tcW w:w="2786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6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tan</w:t>
            </w:r>
          </w:p>
        </w:tc>
        <w:tc>
          <w:tcPr>
            <w:tcW w:w="8027" w:type="dxa"/>
            <w:gridSpan w:val="1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40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Minggu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laks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2695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4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</w:p>
        </w:tc>
      </w:tr>
      <w:tr>
        <w:trPr>
          <w:trHeight w:val="425" w:hRule="exact"/>
        </w:trPr>
        <w:tc>
          <w:tcPr>
            <w:tcW w:w="584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786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6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</w:p>
        </w:tc>
        <w:tc>
          <w:tcPr>
            <w:tcW w:w="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7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</w:p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6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6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7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3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2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</w:t>
            </w:r>
          </w:p>
        </w:tc>
        <w:tc>
          <w:tcPr>
            <w:tcW w:w="3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</w:t>
            </w:r>
          </w:p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7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8</w:t>
            </w:r>
          </w:p>
        </w:tc>
        <w:tc>
          <w:tcPr>
            <w:tcW w:w="4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8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9</w:t>
            </w:r>
          </w:p>
        </w:tc>
        <w:tc>
          <w:tcPr>
            <w:tcW w:w="6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1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10</w:t>
            </w:r>
          </w:p>
        </w:tc>
        <w:tc>
          <w:tcPr>
            <w:tcW w:w="5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6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11</w:t>
            </w:r>
          </w:p>
        </w:tc>
        <w:tc>
          <w:tcPr>
            <w:tcW w:w="4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12</w:t>
            </w:r>
          </w:p>
        </w:tc>
        <w:tc>
          <w:tcPr>
            <w:tcW w:w="4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13</w:t>
            </w:r>
          </w:p>
        </w:tc>
        <w:tc>
          <w:tcPr>
            <w:tcW w:w="5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4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14</w:t>
            </w:r>
          </w:p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15</w:t>
            </w:r>
          </w:p>
        </w:tc>
        <w:tc>
          <w:tcPr>
            <w:tcW w:w="4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3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16</w:t>
            </w:r>
          </w:p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17</w:t>
            </w:r>
          </w:p>
        </w:tc>
        <w:tc>
          <w:tcPr>
            <w:tcW w:w="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6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18</w:t>
            </w:r>
          </w:p>
        </w:tc>
        <w:tc>
          <w:tcPr>
            <w:tcW w:w="15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32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/Tidak</w:t>
            </w:r>
          </w:p>
        </w:tc>
        <w:tc>
          <w:tcPr>
            <w:tcW w:w="11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470" w:right="41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%</w:t>
            </w:r>
          </w:p>
        </w:tc>
      </w:tr>
      <w:tr>
        <w:trPr>
          <w:trHeight w:val="425" w:hRule="exact"/>
        </w:trPr>
        <w:tc>
          <w:tcPr>
            <w:tcW w:w="5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4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</w:t>
            </w:r>
          </w:p>
        </w:tc>
        <w:tc>
          <w:tcPr>
            <w:tcW w:w="27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lakuk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lokasi</w:t>
            </w:r>
          </w:p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6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5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604" w:right="54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Ya</w:t>
            </w:r>
          </w:p>
        </w:tc>
        <w:tc>
          <w:tcPr>
            <w:tcW w:w="11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29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100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6" w:hRule="exact"/>
        </w:trPr>
        <w:tc>
          <w:tcPr>
            <w:tcW w:w="584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5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</w:t>
            </w:r>
          </w:p>
        </w:tc>
        <w:tc>
          <w:tcPr>
            <w:tcW w:w="2786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Konsult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deng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2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6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36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34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39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61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531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29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21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503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80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525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1519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604" w:right="54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Ya</w:t>
            </w:r>
          </w:p>
        </w:tc>
        <w:tc>
          <w:tcPr>
            <w:tcW w:w="1176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451" w:right="398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90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82" w:hRule="exact"/>
        </w:trPr>
        <w:tc>
          <w:tcPr>
            <w:tcW w:w="584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786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41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0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36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34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39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17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31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9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1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03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80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85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25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519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176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22" w:hRule="exact"/>
        </w:trPr>
        <w:tc>
          <w:tcPr>
            <w:tcW w:w="5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</w:t>
            </w:r>
          </w:p>
        </w:tc>
        <w:tc>
          <w:tcPr>
            <w:tcW w:w="27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mbuat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rt</w:t>
            </w:r>
          </w:p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6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5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604" w:right="54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Ya</w:t>
            </w:r>
          </w:p>
        </w:tc>
        <w:tc>
          <w:tcPr>
            <w:tcW w:w="11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29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100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840" w:hRule="exact"/>
        </w:trPr>
        <w:tc>
          <w:tcPr>
            <w:tcW w:w="5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</w:t>
            </w:r>
          </w:p>
        </w:tc>
        <w:tc>
          <w:tcPr>
            <w:tcW w:w="27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auto" w:line="359"/>
              <w:ind w:left="102" w:right="51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mbuat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UML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untuk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tem</w:t>
            </w:r>
          </w:p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6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9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9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5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604" w:right="54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Ya</w:t>
            </w:r>
          </w:p>
        </w:tc>
        <w:tc>
          <w:tcPr>
            <w:tcW w:w="11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29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100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5" w:hRule="exact"/>
        </w:trPr>
        <w:tc>
          <w:tcPr>
            <w:tcW w:w="584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5.</w:t>
            </w:r>
          </w:p>
        </w:tc>
        <w:tc>
          <w:tcPr>
            <w:tcW w:w="2786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lakuk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20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36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34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39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617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11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228" w:right="17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31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29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21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503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80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525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1519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11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604" w:right="54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Ya</w:t>
            </w:r>
          </w:p>
        </w:tc>
        <w:tc>
          <w:tcPr>
            <w:tcW w:w="1176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11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29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100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14" w:hRule="exact"/>
        </w:trPr>
        <w:tc>
          <w:tcPr>
            <w:tcW w:w="584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2786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untuk</w:t>
            </w:r>
          </w:p>
        </w:tc>
        <w:tc>
          <w:tcPr>
            <w:tcW w:w="41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20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36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34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39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617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531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29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21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503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80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85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525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1519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1176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81" w:hRule="exact"/>
        </w:trPr>
        <w:tc>
          <w:tcPr>
            <w:tcW w:w="584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786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7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mbuat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sistem</w:t>
            </w:r>
          </w:p>
        </w:tc>
        <w:tc>
          <w:tcPr>
            <w:tcW w:w="41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0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36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34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39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17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31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9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1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03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80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85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25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519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176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25" w:hRule="exact"/>
        </w:trPr>
        <w:tc>
          <w:tcPr>
            <w:tcW w:w="5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6.</w:t>
            </w:r>
          </w:p>
        </w:tc>
        <w:tc>
          <w:tcPr>
            <w:tcW w:w="27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mbuat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</w:p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228" w:right="17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2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68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5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604" w:right="54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Ya</w:t>
            </w:r>
          </w:p>
        </w:tc>
        <w:tc>
          <w:tcPr>
            <w:tcW w:w="11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29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100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838" w:hRule="exact"/>
        </w:trPr>
        <w:tc>
          <w:tcPr>
            <w:tcW w:w="5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7.</w:t>
            </w:r>
          </w:p>
        </w:tc>
        <w:tc>
          <w:tcPr>
            <w:tcW w:w="27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ngkod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5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6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5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24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5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5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604" w:right="54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Ya</w:t>
            </w:r>
          </w:p>
        </w:tc>
        <w:tc>
          <w:tcPr>
            <w:tcW w:w="11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5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29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100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838" w:hRule="exact"/>
        </w:trPr>
        <w:tc>
          <w:tcPr>
            <w:tcW w:w="5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8.</w:t>
            </w:r>
          </w:p>
        </w:tc>
        <w:tc>
          <w:tcPr>
            <w:tcW w:w="27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sign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</w:p>
          <w:p>
            <w:pPr>
              <w:rPr>
                <w:sz w:val="13"/>
                <w:szCs w:val="13"/>
              </w:rPr>
              <w:jc w:val="left"/>
              <w:spacing w:before="9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tem</w:t>
            </w:r>
          </w:p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5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6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5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5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604" w:right="54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Ya</w:t>
            </w:r>
          </w:p>
        </w:tc>
        <w:tc>
          <w:tcPr>
            <w:tcW w:w="11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5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29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100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7" w:hRule="exact"/>
        </w:trPr>
        <w:tc>
          <w:tcPr>
            <w:tcW w:w="584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9.</w:t>
            </w:r>
          </w:p>
        </w:tc>
        <w:tc>
          <w:tcPr>
            <w:tcW w:w="2786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lakuk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hosting</w:t>
            </w:r>
          </w:p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20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36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334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39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61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531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29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21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503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80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525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1519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1176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</w:tr>
      <w:tr>
        <w:trPr>
          <w:trHeight w:val="481" w:hRule="exact"/>
        </w:trPr>
        <w:tc>
          <w:tcPr>
            <w:tcW w:w="584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786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bsi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</w:p>
        </w:tc>
        <w:tc>
          <w:tcPr>
            <w:tcW w:w="41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0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36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34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39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17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31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9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1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03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80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85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25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519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176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Calibri" w:hAnsi="Calibri" w:eastAsia="Calibri" w:ascii="Calibri"/>
          <w:sz w:val="22"/>
          <w:szCs w:val="22"/>
        </w:rPr>
        <w:jc w:val="center"/>
        <w:spacing w:before="12"/>
        <w:ind w:left="6972" w:right="7027"/>
        <w:sectPr>
          <w:pgMar w:footer="0" w:header="0" w:top="1080" w:bottom="280" w:left="1500" w:right="1040"/>
          <w:footerReference w:type="default" r:id="rId41"/>
          <w:pgSz w:w="16840" w:h="11920" w:orient="landscape"/>
        </w:sectPr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25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8"/>
          <w:szCs w:val="8"/>
        </w:rPr>
        <w:jc w:val="left"/>
        <w:spacing w:before="9" w:lineRule="exact" w:line="80"/>
      </w:pPr>
      <w:r>
        <w:rPr>
          <w:sz w:val="8"/>
          <w:szCs w:val="8"/>
        </w:rPr>
      </w:r>
    </w:p>
    <w:tbl>
      <w:tblPr>
        <w:tblW w:w="0" w:type="auto"/>
        <w:tblLook w:val="01E0"/>
        <w:jc w:val="left"/>
        <w:tblInd w:w="9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963" w:hRule="exact"/>
        </w:trPr>
        <w:tc>
          <w:tcPr>
            <w:tcW w:w="5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6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10.</w:t>
            </w:r>
          </w:p>
        </w:tc>
        <w:tc>
          <w:tcPr>
            <w:tcW w:w="27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nunjukkan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rja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dos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KP</w:t>
            </w:r>
          </w:p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7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96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5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7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604" w:right="54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Ya</w:t>
            </w:r>
          </w:p>
        </w:tc>
        <w:tc>
          <w:tcPr>
            <w:tcW w:w="11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7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29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100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838" w:hRule="exact"/>
        </w:trPr>
        <w:tc>
          <w:tcPr>
            <w:tcW w:w="5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6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11.</w:t>
            </w:r>
          </w:p>
        </w:tc>
        <w:tc>
          <w:tcPr>
            <w:tcW w:w="27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iki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tem</w:t>
            </w:r>
          </w:p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5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6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5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5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604" w:right="54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Ya</w:t>
            </w:r>
          </w:p>
        </w:tc>
        <w:tc>
          <w:tcPr>
            <w:tcW w:w="11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5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29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100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22" w:hRule="exact"/>
        </w:trPr>
        <w:tc>
          <w:tcPr>
            <w:tcW w:w="5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9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13</w:t>
            </w:r>
          </w:p>
        </w:tc>
        <w:tc>
          <w:tcPr>
            <w:tcW w:w="27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mbuat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por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6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6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77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6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6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√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5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604" w:right="54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Ya</w:t>
            </w:r>
          </w:p>
        </w:tc>
        <w:tc>
          <w:tcPr>
            <w:tcW w:w="11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29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100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</w:tbl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186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4: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ana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gia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rja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Pra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tek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before="29"/>
        <w:ind w:right="16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mobagu,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2021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ind w:right="339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ui,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ind w:right="229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KP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tLeast" w:line="400"/>
        <w:ind w:left="9738" w:right="59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ladly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Rorimp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19861009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200812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004</w:t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center"/>
        <w:spacing w:before="12"/>
        <w:ind w:left="6972" w:right="7027"/>
        <w:sectPr>
          <w:pgMar w:footer="0" w:header="0" w:top="780" w:bottom="280" w:left="1500" w:right="1040"/>
          <w:footerReference w:type="default" r:id="rId42"/>
          <w:pgSz w:w="16840" w:h="11920" w:orient="landscape"/>
        </w:sectPr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26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auto" w:line="486"/>
        <w:ind w:left="3523" w:right="2901" w:firstLine="102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BAB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IV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PEMEC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HAN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688" w:right="6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model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Proto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objek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mbuat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Proto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688" w:right="6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mbuat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butuhan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membutuhkan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ngolah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dokum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before="7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688" w:right="6782"/>
      </w:pP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</w:p>
    <w:p>
      <w:pPr>
        <w:rPr>
          <w:sz w:val="15"/>
          <w:szCs w:val="15"/>
        </w:rPr>
        <w:jc w:val="left"/>
        <w:spacing w:before="4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9"/>
        <w:ind w:left="688" w:right="994" w:firstLine="34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butuhan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konsultasi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ntor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7" w:lineRule="exact" w:line="260"/>
        <w:ind w:left="688" w:right="6711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Kota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Kot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mobagu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before="29" w:lineRule="exact" w:line="260"/>
        <w:ind w:right="333"/>
      </w:pPr>
      <w:r>
        <w:pict>
          <v:shape type="#_x0000_t202" style="position:absolute;margin-left:83.974pt;margin-top:-88.6969pt;width:456.416pt;height:215.65pt;mso-position-horizontal-relative:page;mso-position-vertical-relative:paragraph;z-index:-8326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564" w:hRule="exact"/>
                    </w:trPr>
                    <w:tc>
                      <w:tcPr>
                        <w:tcW w:w="2787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67"/>
                          <w:ind w:left="40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lam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Login</w:t>
                        </w:r>
                      </w:p>
                    </w:tc>
                    <w:tc>
                      <w:tcPr>
                        <w:tcW w:w="332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67"/>
                          <w:ind w:left="72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lam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Admin</w:t>
                        </w:r>
                      </w:p>
                    </w:tc>
                    <w:tc>
                      <w:tcPr>
                        <w:tcW w:w="3001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67"/>
                          <w:ind w:left="23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lam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tugas</w:t>
                        </w:r>
                      </w:p>
                    </w:tc>
                  </w:tr>
                  <w:tr>
                    <w:trPr>
                      <w:trHeight w:val="355" w:hRule="exact"/>
                    </w:trPr>
                    <w:tc>
                      <w:tcPr>
                        <w:tcW w:w="2787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329" w:type="dxa"/>
                        <w:vMerge w:val="restart"/>
                        <w:tcBorders>
                          <w:top w:val="single" w:sz="5" w:space="0" w:color="000000"/>
                          <w:left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both"/>
                          <w:spacing w:lineRule="exact" w:line="260"/>
                          <w:ind w:left="213" w:right="6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Admin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rtug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untuk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5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</w:t>
                        </w:r>
                      </w:p>
                      <w:p>
                        <w:pPr>
                          <w:rPr>
                            <w:sz w:val="13"/>
                            <w:szCs w:val="13"/>
                          </w:rPr>
                          <w:jc w:val="left"/>
                          <w:spacing w:before="7" w:lineRule="exact" w:line="120"/>
                        </w:pPr>
                        <w:r>
                          <w:rPr>
                            <w:sz w:val="13"/>
                            <w:szCs w:val="13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both"/>
                          <w:spacing w:lineRule="auto" w:line="360"/>
                          <w:ind w:left="213" w:right="6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mbuat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kun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ri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tugas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j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ka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dipe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lukan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rg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tau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mbaha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tugas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E-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Ma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ndiri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nya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bisa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meng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ks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lam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me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mbah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tugas.</w:t>
                        </w:r>
                      </w:p>
                    </w:tc>
                    <w:tc>
                      <w:tcPr>
                        <w:tcW w:w="3001" w:type="dxa"/>
                        <w:tcBorders>
                          <w:top w:val="single" w:sz="5" w:space="0" w:color="000000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tugas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meng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ola</w:t>
                        </w:r>
                      </w:p>
                    </w:tc>
                  </w:tr>
                  <w:tr>
                    <w:trPr>
                      <w:trHeight w:val="414" w:hRule="exact"/>
                    </w:trPr>
                    <w:tc>
                      <w:tcPr>
                        <w:tcW w:w="2787" w:type="dxa"/>
                        <w:tcBorders>
                          <w:top w:val="nil" w:sz="6" w:space="0" w:color="auto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329" w:type="dxa"/>
                        <w:vMerge w:val=""/>
                        <w:tcBorders>
                          <w:left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001" w:type="dxa"/>
                        <w:tcBorders>
                          <w:top w:val="nil" w:sz="6" w:space="0" w:color="auto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55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lam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6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tugas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6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ng</w:t>
                        </w:r>
                      </w:p>
                    </w:tc>
                  </w:tr>
                  <w:tr>
                    <w:trPr>
                      <w:trHeight w:val="620" w:hRule="exact"/>
                    </w:trPr>
                    <w:tc>
                      <w:tcPr>
                        <w:tcW w:w="2787" w:type="dxa"/>
                        <w:tcBorders>
                          <w:top w:val="nil" w:sz="6" w:space="0" w:color="auto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sz w:val="26"/>
                            <w:szCs w:val="26"/>
                          </w:rPr>
                          <w:jc w:val="left"/>
                          <w:spacing w:before="3" w:lineRule="exact" w:line="260"/>
                        </w:pPr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21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lam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log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</w:p>
                    </w:tc>
                    <w:tc>
                      <w:tcPr>
                        <w:tcW w:w="3329" w:type="dxa"/>
                        <w:vMerge w:val=""/>
                        <w:tcBorders>
                          <w:left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001" w:type="dxa"/>
                        <w:tcBorders>
                          <w:top w:val="nil" w:sz="6" w:space="0" w:color="auto"/>
                          <w:left w:val="single" w:sz="5" w:space="0" w:color="000000"/>
                          <w:bottom w:val="nil" w:sz="6" w:space="0" w:color="auto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56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me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8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in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6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ri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6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si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m</w:t>
                        </w:r>
                      </w:p>
                    </w:tc>
                  </w:tr>
                  <w:tr>
                    <w:trPr>
                      <w:trHeight w:val="2348" w:hRule="exact"/>
                    </w:trPr>
                    <w:tc>
                      <w:tcPr>
                        <w:tcW w:w="2787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55" w:lineRule="auto" w:line="360"/>
                          <w:ind w:left="215" w:right="18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Dibu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untuk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tugas</w:t>
                        </w:r>
                      </w:p>
                    </w:tc>
                    <w:tc>
                      <w:tcPr>
                        <w:tcW w:w="3329" w:type="dxa"/>
                        <w:vMerge w:val=""/>
                        <w:tcBorders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3001" w:type="dxa"/>
                        <w:tcBorders>
                          <w:top w:val="nil" w:sz="6" w:space="0" w:color="auto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sz w:val="26"/>
                            <w:szCs w:val="26"/>
                          </w:rPr>
                          <w:jc w:val="left"/>
                          <w:spacing w:before="4" w:lineRule="exact" w:line="260"/>
                        </w:pPr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auto" w:line="359"/>
                          <w:ind w:left="102" w:right="18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jadi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pros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j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8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ri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-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didal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pgMar w:footer="0" w:header="0" w:top="1560" w:bottom="280" w:left="1580" w:right="1000"/>
          <w:footerReference w:type="default" r:id="rId43"/>
          <w:pgSz w:w="11920" w:h="16840"/>
        </w:sectPr>
      </w:pPr>
      <w:r>
        <w:rPr>
          <w:sz w:val="20"/>
          <w:szCs w:val="20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688" w:right="-56"/>
      </w:pP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ungsion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sectPr>
          <w:type w:val="continuous"/>
          <w:pgSz w:w="11920" w:h="16840"/>
          <w:pgMar w:top="1360" w:bottom="280" w:left="1580" w:right="1000"/>
          <w:cols w:num="2" w:equalWidth="off">
            <w:col w:w="2920" w:space="865"/>
            <w:col w:w="5555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5: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Analisis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100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rikut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fungsional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4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center"/>
        <w:spacing w:before="12"/>
        <w:ind w:left="4226" w:right="4802"/>
        <w:sectPr>
          <w:type w:val="continuous"/>
          <w:pgSz w:w="11920" w:h="16840"/>
          <w:pgMar w:top="1360" w:bottom="280" w:left="1580" w:right="1000"/>
        </w:sectPr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27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9"/>
          <w:szCs w:val="9"/>
        </w:rPr>
        <w:jc w:val="left"/>
        <w:spacing w:before="5" w:lineRule="exact" w:line="80"/>
      </w:pPr>
      <w:r>
        <w:rPr>
          <w:sz w:val="9"/>
          <w:szCs w:val="9"/>
        </w:rPr>
      </w:r>
    </w:p>
    <w:tbl>
      <w:tblPr>
        <w:tblW w:w="0" w:type="auto"/>
        <w:tblLook w:val="01E0"/>
        <w:jc w:val="left"/>
        <w:tblInd w:w="9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22" w:hRule="exact"/>
        </w:trPr>
        <w:tc>
          <w:tcPr>
            <w:tcW w:w="40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1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</w:p>
        </w:tc>
        <w:tc>
          <w:tcPr>
            <w:tcW w:w="4079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1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indows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bit</w:t>
            </w:r>
          </w:p>
        </w:tc>
      </w:tr>
      <w:tr>
        <w:trPr>
          <w:trHeight w:val="2600" w:hRule="exact"/>
        </w:trPr>
        <w:tc>
          <w:tcPr>
            <w:tcW w:w="40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Tools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&amp;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</w:t>
            </w:r>
          </w:p>
        </w:tc>
        <w:tc>
          <w:tcPr>
            <w:tcW w:w="4079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/>
              <w:ind w:left="143"/>
            </w:pPr>
            <w:r>
              <w:rPr>
                <w:rFonts w:cs="Verdana" w:hAnsi="Verdana" w:eastAsia="Verdana" w:ascii="Verdana"/>
                <w:spacing w:val="0"/>
                <w:w w:val="100"/>
                <w:sz w:val="24"/>
                <w:szCs w:val="24"/>
              </w:rPr>
              <w:t>•</w:t>
            </w:r>
            <w:r>
              <w:rPr>
                <w:rFonts w:cs="Verdana" w:hAnsi="Verdana" w:eastAsia="Verdana" w:ascii="Verdana"/>
                <w:spacing w:val="7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Visu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ode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tud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43"/>
            </w:pPr>
            <w:r>
              <w:rPr>
                <w:rFonts w:cs="Verdana" w:hAnsi="Verdana" w:eastAsia="Verdana" w:ascii="Verdana"/>
                <w:spacing w:val="0"/>
                <w:w w:val="100"/>
                <w:sz w:val="24"/>
                <w:szCs w:val="24"/>
              </w:rPr>
              <w:t>•</w:t>
            </w:r>
            <w:r>
              <w:rPr>
                <w:rFonts w:cs="Verdana" w:hAnsi="Verdana" w:eastAsia="Verdana" w:ascii="Verdana"/>
                <w:spacing w:val="7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X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</w:p>
          <w:p>
            <w:pPr>
              <w:rPr>
                <w:sz w:val="13"/>
                <w:szCs w:val="13"/>
              </w:rPr>
              <w:jc w:val="left"/>
              <w:spacing w:before="9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43"/>
            </w:pPr>
            <w:r>
              <w:rPr>
                <w:rFonts w:cs="Verdana" w:hAnsi="Verdana" w:eastAsia="Verdana" w:ascii="Verdana"/>
                <w:spacing w:val="0"/>
                <w:w w:val="100"/>
                <w:sz w:val="24"/>
                <w:szCs w:val="24"/>
              </w:rPr>
              <w:t>•</w:t>
            </w:r>
            <w:r>
              <w:rPr>
                <w:rFonts w:cs="Verdana" w:hAnsi="Verdana" w:eastAsia="Verdana" w:ascii="Verdana"/>
                <w:spacing w:val="7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ign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ter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  <w:p>
            <w:pPr>
              <w:rPr>
                <w:sz w:val="13"/>
                <w:szCs w:val="13"/>
              </w:rPr>
              <w:jc w:val="left"/>
              <w:spacing w:before="9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43"/>
            </w:pPr>
            <w:r>
              <w:rPr>
                <w:rFonts w:cs="Verdana" w:hAnsi="Verdana" w:eastAsia="Verdana" w:ascii="Verdana"/>
                <w:spacing w:val="0"/>
                <w:w w:val="100"/>
                <w:sz w:val="24"/>
                <w:szCs w:val="24"/>
              </w:rPr>
              <w:t>•</w:t>
            </w:r>
            <w:r>
              <w:rPr>
                <w:rFonts w:cs="Verdana" w:hAnsi="Verdana" w:eastAsia="Verdana" w:ascii="Verdana"/>
                <w:spacing w:val="7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Admin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LTE</w:t>
            </w:r>
          </w:p>
          <w:p>
            <w:pPr>
              <w:rPr>
                <w:sz w:val="13"/>
                <w:szCs w:val="13"/>
              </w:rPr>
              <w:jc w:val="left"/>
              <w:spacing w:before="9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43"/>
            </w:pPr>
            <w:r>
              <w:rPr>
                <w:rFonts w:cs="Verdana" w:hAnsi="Verdana" w:eastAsia="Verdana" w:ascii="Verdana"/>
                <w:spacing w:val="0"/>
                <w:w w:val="100"/>
                <w:sz w:val="24"/>
                <w:szCs w:val="24"/>
              </w:rPr>
              <w:t>•</w:t>
            </w:r>
            <w:r>
              <w:rPr>
                <w:rFonts w:cs="Verdana" w:hAnsi="Verdana" w:eastAsia="Verdana" w:ascii="Verdana"/>
                <w:spacing w:val="7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Google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Chrome</w:t>
            </w:r>
          </w:p>
          <w:p>
            <w:pPr>
              <w:rPr>
                <w:sz w:val="13"/>
                <w:szCs w:val="13"/>
              </w:rPr>
              <w:jc w:val="left"/>
              <w:spacing w:before="9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43"/>
            </w:pPr>
            <w:r>
              <w:rPr>
                <w:rFonts w:cs="Verdana" w:hAnsi="Verdana" w:eastAsia="Verdana" w:ascii="Verdana"/>
                <w:spacing w:val="0"/>
                <w:w w:val="100"/>
                <w:sz w:val="24"/>
                <w:szCs w:val="24"/>
              </w:rPr>
              <w:t>•</w:t>
            </w:r>
            <w:r>
              <w:rPr>
                <w:rFonts w:cs="Verdana" w:hAnsi="Verdana" w:eastAsia="Verdana" w:ascii="Verdana"/>
                <w:spacing w:val="7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Gitbash</w:t>
            </w:r>
          </w:p>
        </w:tc>
      </w:tr>
      <w:tr>
        <w:trPr>
          <w:trHeight w:val="386" w:hRule="exact"/>
        </w:trPr>
        <w:tc>
          <w:tcPr>
            <w:tcW w:w="4081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umber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nus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</w:p>
        </w:tc>
        <w:tc>
          <w:tcPr>
            <w:tcW w:w="1421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Verdana" w:hAnsi="Verdana" w:eastAsia="Verdana" w:ascii="Verdana"/>
                <w:sz w:val="24"/>
                <w:szCs w:val="24"/>
              </w:rPr>
              <w:jc w:val="right"/>
              <w:spacing w:before="2"/>
              <w:ind w:right="125"/>
            </w:pPr>
            <w:r>
              <w:rPr>
                <w:rFonts w:cs="Verdana" w:hAnsi="Verdana" w:eastAsia="Verdana" w:ascii="Verdana"/>
                <w:spacing w:val="0"/>
                <w:w w:val="84"/>
                <w:sz w:val="24"/>
                <w:szCs w:val="24"/>
              </w:rPr>
              <w:t>•</w:t>
            </w:r>
            <w:r>
              <w:rPr>
                <w:rFonts w:cs="Verdana" w:hAnsi="Verdana" w:eastAsia="Verdana" w:ascii="Verdana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657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9"/>
              <w:ind w:left="125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rina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Punuh</w:t>
            </w:r>
          </w:p>
        </w:tc>
      </w:tr>
      <w:tr>
        <w:trPr>
          <w:trHeight w:val="426" w:hRule="exact"/>
        </w:trPr>
        <w:tc>
          <w:tcPr>
            <w:tcW w:w="4081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1421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Verdana" w:hAnsi="Verdana" w:eastAsia="Verdana" w:ascii="Verdana"/>
                <w:sz w:val="24"/>
                <w:szCs w:val="24"/>
              </w:rPr>
              <w:jc w:val="right"/>
              <w:spacing w:before="51"/>
              <w:ind w:right="125"/>
            </w:pPr>
            <w:r>
              <w:rPr>
                <w:rFonts w:cs="Verdana" w:hAnsi="Verdana" w:eastAsia="Verdana" w:ascii="Verdana"/>
                <w:spacing w:val="0"/>
                <w:w w:val="84"/>
                <w:sz w:val="24"/>
                <w:szCs w:val="24"/>
              </w:rPr>
              <w:t>•</w:t>
            </w:r>
            <w:r>
              <w:rPr>
                <w:rFonts w:cs="Verdana" w:hAnsi="Verdana" w:eastAsia="Verdana" w:ascii="Verdana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65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8"/>
              <w:ind w:left="1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Dos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5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</w:p>
        </w:tc>
      </w:tr>
      <w:tr>
        <w:trPr>
          <w:trHeight w:val="421" w:hRule="exact"/>
        </w:trPr>
        <w:tc>
          <w:tcPr>
            <w:tcW w:w="4081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1421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265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125"/>
            </w:pP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8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</w:p>
        </w:tc>
      </w:tr>
      <w:tr>
        <w:trPr>
          <w:trHeight w:val="492" w:hRule="exact"/>
        </w:trPr>
        <w:tc>
          <w:tcPr>
            <w:tcW w:w="4081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421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>
            <w:pPr>
              <w:rPr>
                <w:rFonts w:cs="Verdana" w:hAnsi="Verdana" w:eastAsia="Verdana" w:ascii="Verdana"/>
                <w:sz w:val="24"/>
                <w:szCs w:val="24"/>
              </w:rPr>
              <w:jc w:val="right"/>
              <w:spacing w:before="50"/>
              <w:ind w:right="125"/>
            </w:pPr>
            <w:r>
              <w:rPr>
                <w:rFonts w:cs="Verdana" w:hAnsi="Verdana" w:eastAsia="Verdana" w:ascii="Verdana"/>
                <w:spacing w:val="0"/>
                <w:w w:val="84"/>
                <w:sz w:val="24"/>
                <w:szCs w:val="24"/>
              </w:rPr>
              <w:t>•</w:t>
            </w:r>
            <w:r>
              <w:rPr>
                <w:rFonts w:cs="Verdana" w:hAnsi="Verdana" w:eastAsia="Verdana" w:ascii="Verdana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657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7"/>
              <w:ind w:left="125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</w:tr>
    </w:tbl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3207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6: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Analisis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Fungsional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2"/>
          <w:szCs w:val="22"/>
        </w:rPr>
        <w:jc w:val="right"/>
        <w:spacing w:before="30"/>
        <w:ind w:right="113"/>
        <w:sectPr>
          <w:pgMar w:footer="0" w:header="0" w:top="800" w:bottom="280" w:left="1580" w:right="1560"/>
          <w:footerReference w:type="default" r:id="rId44"/>
          <w:pgSz w:w="11920" w:h="16840"/>
        </w:sectPr>
      </w:pPr>
      <w:r>
        <w:rPr>
          <w:rFonts w:cs="Cambria" w:hAnsi="Cambria" w:eastAsia="Cambria" w:ascii="Cambria"/>
          <w:spacing w:val="0"/>
          <w:w w:val="100"/>
          <w:sz w:val="22"/>
          <w:szCs w:val="22"/>
        </w:rPr>
        <w:t>18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0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408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768" w:right="6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mbuat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melihat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rbed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bisn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4" w:lineRule="exact" w:line="260"/>
        <w:ind w:left="1768" w:right="6253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menggun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2964"/>
      </w:pPr>
      <w:r>
        <w:pict>
          <v:group style="position:absolute;margin-left:72.9pt;margin-top:250.76pt;width:482.45pt;height:471.85pt;mso-position-horizontal-relative:page;mso-position-vertical-relative:page;z-index:-8325" coordorigin="1458,5015" coordsize="9649,9437">
            <v:shape type="#_x0000_t75" style="position:absolute;left:1458;top:5015;width:9649;height:9437">
              <v:imagedata o:title="" r:id="rId46"/>
            </v:shape>
            <v:shape style="position:absolute;left:4182;top:13965;width:4142;height:288" coordorigin="4182,13965" coordsize="4142,288" path="m4182,14253l8324,14253,8324,13965,4182,13965,4182,14253xe" filled="t" fillcolor="#FFFFFF" stroked="f">
              <v:path arrowok="t"/>
              <v:fill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Gambar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ros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isn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540"/>
        <w:sectPr>
          <w:pgNumType w:start="19"/>
          <w:pgMar w:footer="1009" w:header="0" w:top="1580" w:bottom="280" w:left="1220" w:right="420"/>
          <w:footerReference w:type="default" r:id="rId45"/>
          <w:pgSz w:w="11940" w:h="1686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Pros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440" w:val="left"/>
        </w:tabs>
        <w:jc w:val="left"/>
        <w:spacing w:before="62" w:lineRule="auto" w:line="349"/>
        <w:ind w:left="1440" w:right="66" w:hanging="360"/>
      </w:pPr>
      <w:r>
        <w:rPr>
          <w:rFonts w:cs="Verdana" w:hAnsi="Verdana" w:eastAsia="Verdana" w:ascii="Verdana"/>
          <w:spacing w:val="0"/>
          <w:w w:val="100"/>
          <w:sz w:val="24"/>
          <w:szCs w:val="24"/>
        </w:rPr>
        <w:t>•</w:t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  <w:tab/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rima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loket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440" w:val="left"/>
        </w:tabs>
        <w:jc w:val="left"/>
        <w:spacing w:before="19" w:lineRule="auto" w:line="349"/>
        <w:ind w:left="1440" w:right="60" w:hanging="360"/>
      </w:pPr>
      <w:r>
        <w:rPr>
          <w:rFonts w:cs="Verdana" w:hAnsi="Verdana" w:eastAsia="Verdana" w:ascii="Verdana"/>
          <w:spacing w:val="0"/>
          <w:w w:val="100"/>
          <w:sz w:val="24"/>
          <w:szCs w:val="24"/>
        </w:rPr>
        <w:t>•</w:t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  <w:tab/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rima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riksa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leh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ngolah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9"/>
        <w:ind w:left="1080"/>
      </w:pPr>
      <w:r>
        <w:rPr>
          <w:rFonts w:cs="Verdana" w:hAnsi="Verdana" w:eastAsia="Verdana" w:ascii="Verdana"/>
          <w:spacing w:val="0"/>
          <w:w w:val="100"/>
          <w:sz w:val="24"/>
          <w:szCs w:val="24"/>
        </w:rPr>
        <w:t>•</w:t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ngolah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ksi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440" w:val="left"/>
        </w:tabs>
        <w:jc w:val="left"/>
        <w:spacing w:lineRule="auto" w:line="349"/>
        <w:ind w:left="1440" w:right="68" w:hanging="360"/>
        <w:sectPr>
          <w:pgMar w:header="0" w:footer="1009" w:top="1540" w:bottom="280" w:left="1680" w:right="420"/>
          <w:pgSz w:w="11940" w:h="16860"/>
        </w:sectPr>
      </w:pPr>
      <w:r>
        <w:rPr>
          <w:rFonts w:cs="Verdana" w:hAnsi="Verdana" w:eastAsia="Verdana" w:ascii="Verdana"/>
          <w:spacing w:val="0"/>
          <w:w w:val="100"/>
          <w:sz w:val="24"/>
          <w:szCs w:val="24"/>
        </w:rPr>
        <w:t>•</w:t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  <w:tab/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ui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0"/>
        <w:ind w:left="100"/>
      </w:pPr>
      <w:r>
        <w:pict>
          <v:shape type="#_x0000_t75" style="width:431.97pt;height:540.95pt">
            <v:imagedata o:title="" r:id="rId4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3324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Gambar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Pros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Bisnis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91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UML</w:t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448" w:right="153"/>
        <w:sectPr>
          <w:pgMar w:header="0" w:footer="1009" w:top="1500" w:bottom="280" w:left="1580" w:right="1500"/>
          <w:pgSz w:w="11940" w:h="1686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Unif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anguage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Case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Diagram,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Class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Diagram,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Diagram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Diagram.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460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820" w:right="552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n,meng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tail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ownlo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20"/>
          <w:szCs w:val="20"/>
        </w:rPr>
        <w:jc w:val="left"/>
        <w:spacing w:before="5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451.35pt;height:178.35pt">
            <v:imagedata o:title="" r:id="rId4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603"/>
      </w:pPr>
      <w:r>
        <w:rPr>
          <w:rFonts w:cs="Times New Roman" w:hAnsi="Times New Roman" w:eastAsia="Times New Roman" w:ascii="Times New Roman"/>
          <w:b/>
          <w:i/>
          <w:color w:val="44536A"/>
          <w:spacing w:val="0"/>
          <w:w w:val="100"/>
          <w:sz w:val="24"/>
          <w:szCs w:val="24"/>
        </w:rPr>
        <w:t>Gambar</w:t>
      </w:r>
      <w:r>
        <w:rPr>
          <w:rFonts w:cs="Times New Roman" w:hAnsi="Times New Roman" w:eastAsia="Times New Roman" w:ascii="Times New Roman"/>
          <w:b/>
          <w:i/>
          <w:color w:val="44536A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color w:val="44536A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b/>
          <w:i/>
          <w:color w:val="44536A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color w:val="44536A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i/>
          <w:color w:val="44536A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color w:val="44536A"/>
          <w:spacing w:val="0"/>
          <w:w w:val="100"/>
          <w:sz w:val="24"/>
          <w:szCs w:val="24"/>
        </w:rPr>
        <w:t>Case</w:t>
      </w:r>
      <w:r>
        <w:rPr>
          <w:rFonts w:cs="Times New Roman" w:hAnsi="Times New Roman" w:eastAsia="Times New Roman" w:ascii="Times New Roman"/>
          <w:i/>
          <w:color w:val="44536A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color w:val="44536A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color w:val="44536A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color w:val="44536A"/>
          <w:spacing w:val="0"/>
          <w:w w:val="100"/>
          <w:sz w:val="24"/>
          <w:szCs w:val="24"/>
        </w:rPr>
        <w:t>min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10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451.35pt;height:270.75pt">
            <v:imagedata o:title="" r:id="rId4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31"/>
        <w:sectPr>
          <w:pgMar w:header="0" w:footer="1009" w:top="1580" w:bottom="280" w:left="1580" w:right="1100"/>
          <w:pgSz w:w="11940" w:h="16860"/>
        </w:sectPr>
      </w:pPr>
      <w:r>
        <w:rPr>
          <w:rFonts w:cs="Times New Roman" w:hAnsi="Times New Roman" w:eastAsia="Times New Roman" w:ascii="Times New Roman"/>
          <w:b/>
          <w:i/>
          <w:color w:val="44536A"/>
          <w:spacing w:val="0"/>
          <w:w w:val="100"/>
          <w:sz w:val="24"/>
          <w:szCs w:val="24"/>
        </w:rPr>
        <w:t>Gambar</w:t>
      </w:r>
      <w:r>
        <w:rPr>
          <w:rFonts w:cs="Times New Roman" w:hAnsi="Times New Roman" w:eastAsia="Times New Roman" w:ascii="Times New Roman"/>
          <w:b/>
          <w:i/>
          <w:color w:val="44536A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color w:val="44536A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b/>
          <w:i/>
          <w:color w:val="44536A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color w:val="44536A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i/>
          <w:color w:val="44536A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color w:val="44536A"/>
          <w:spacing w:val="0"/>
          <w:w w:val="100"/>
          <w:sz w:val="24"/>
          <w:szCs w:val="24"/>
        </w:rPr>
        <w:t>Case</w:t>
      </w:r>
      <w:r>
        <w:rPr>
          <w:rFonts w:cs="Times New Roman" w:hAnsi="Times New Roman" w:eastAsia="Times New Roman" w:ascii="Times New Roman"/>
          <w:i/>
          <w:color w:val="44536A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color w:val="44536A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color w:val="44536A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color w:val="44536A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color w:val="44536A"/>
          <w:spacing w:val="0"/>
          <w:w w:val="100"/>
          <w:sz w:val="24"/>
          <w:szCs w:val="24"/>
        </w:rPr>
        <w:t>ugas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300"/>
        <w:ind w:left="948"/>
      </w:pPr>
      <w:r>
        <w:rPr>
          <w:rFonts w:cs="MS PGothic" w:hAnsi="MS PGothic" w:eastAsia="MS PGothic" w:ascii="MS PGothic"/>
          <w:spacing w:val="0"/>
          <w:w w:val="79"/>
          <w:position w:val="-1"/>
          <w:sz w:val="24"/>
          <w:szCs w:val="24"/>
        </w:rPr>
        <w:t>➢</w:t>
      </w:r>
      <w:r>
        <w:rPr>
          <w:rFonts w:cs="MS PGothic" w:hAnsi="MS PGothic" w:eastAsia="MS PGothic" w:ascii="MS PGothic"/>
          <w:spacing w:val="0"/>
          <w:w w:val="79"/>
          <w:position w:val="-1"/>
          <w:sz w:val="24"/>
          <w:szCs w:val="24"/>
        </w:rPr>
        <w:t> </w:t>
      </w:r>
      <w:r>
        <w:rPr>
          <w:rFonts w:cs="MS PGothic" w:hAnsi="MS PGothic" w:eastAsia="MS PGothic" w:ascii="MS PGothic"/>
          <w:spacing w:val="55"/>
          <w:w w:val="79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7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rio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029"/>
      </w:pPr>
      <w:r>
        <w:rPr>
          <w:rFonts w:cs="Verdana" w:hAnsi="Verdana" w:eastAsia="Verdana" w:ascii="Verdana"/>
          <w:spacing w:val="0"/>
          <w:w w:val="100"/>
          <w:sz w:val="24"/>
          <w:szCs w:val="24"/>
        </w:rPr>
        <w:t>•</w:t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Aktor</w:t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tLeast" w:line="400"/>
        <w:ind w:left="2029" w:right="71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rikut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skripsi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ktor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mobagu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4175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nisi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tbl>
      <w:tblPr>
        <w:tblW w:w="0" w:type="auto"/>
        <w:tblLook w:val="01E0"/>
        <w:jc w:val="left"/>
        <w:tblInd w:w="120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22" w:hRule="exact"/>
        </w:trPr>
        <w:tc>
          <w:tcPr>
            <w:tcW w:w="12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6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</w:t>
            </w:r>
          </w:p>
        </w:tc>
        <w:tc>
          <w:tcPr>
            <w:tcW w:w="2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971" w:right="96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Aktor</w:t>
            </w:r>
          </w:p>
        </w:tc>
        <w:tc>
          <w:tcPr>
            <w:tcW w:w="35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1147" w:right="135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skripsi</w:t>
            </w:r>
          </w:p>
        </w:tc>
      </w:tr>
      <w:tr>
        <w:trPr>
          <w:trHeight w:val="357" w:hRule="exact"/>
        </w:trPr>
        <w:tc>
          <w:tcPr>
            <w:tcW w:w="1208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2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</w:p>
        </w:tc>
        <w:tc>
          <w:tcPr>
            <w:tcW w:w="2583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1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Admin</w:t>
            </w:r>
          </w:p>
        </w:tc>
        <w:tc>
          <w:tcPr>
            <w:tcW w:w="351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both"/>
              <w:spacing w:lineRule="exact" w:line="260"/>
              <w:ind w:left="215" w:right="31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rup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4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nggu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4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</w:p>
          <w:p>
            <w:pPr>
              <w:rPr>
                <w:sz w:val="13"/>
                <w:szCs w:val="13"/>
              </w:rPr>
              <w:jc w:val="left"/>
              <w:spacing w:before="9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both"/>
              <w:spacing w:lineRule="auto" w:line="360"/>
              <w:ind w:left="215" w:right="3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nya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memi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iki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untuk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kuk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mbah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tugas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</w:t>
            </w:r>
          </w:p>
        </w:tc>
      </w:tr>
      <w:tr>
        <w:trPr>
          <w:trHeight w:val="414" w:hRule="exact"/>
        </w:trPr>
        <w:tc>
          <w:tcPr>
            <w:tcW w:w="1208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2583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3512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14" w:hRule="exact"/>
        </w:trPr>
        <w:tc>
          <w:tcPr>
            <w:tcW w:w="1208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2583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3512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896" w:hRule="exact"/>
        </w:trPr>
        <w:tc>
          <w:tcPr>
            <w:tcW w:w="1208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583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512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1185" w:hRule="exact"/>
        </w:trPr>
        <w:tc>
          <w:tcPr>
            <w:tcW w:w="1208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1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</w:p>
        </w:tc>
        <w:tc>
          <w:tcPr>
            <w:tcW w:w="2583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15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tugas</w:t>
            </w:r>
          </w:p>
        </w:tc>
        <w:tc>
          <w:tcPr>
            <w:tcW w:w="351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both"/>
              <w:spacing w:lineRule="exact" w:line="260"/>
              <w:ind w:left="215" w:right="43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rup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ngguna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</w:p>
          <w:p>
            <w:pPr>
              <w:rPr>
                <w:sz w:val="13"/>
                <w:szCs w:val="13"/>
              </w:rPr>
              <w:jc w:val="left"/>
              <w:spacing w:before="9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both"/>
              <w:spacing w:lineRule="auto" w:line="360"/>
              <w:ind w:left="215" w:right="42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memi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iki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tugas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kuk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,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mbah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mengub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mengh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pus,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memp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mendo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nload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dokumen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</w:p>
        </w:tc>
      </w:tr>
      <w:tr>
        <w:trPr>
          <w:trHeight w:val="414" w:hRule="exact"/>
        </w:trPr>
        <w:tc>
          <w:tcPr>
            <w:tcW w:w="1208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2583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3512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14" w:hRule="exact"/>
        </w:trPr>
        <w:tc>
          <w:tcPr>
            <w:tcW w:w="1208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2583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3512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14" w:hRule="exact"/>
        </w:trPr>
        <w:tc>
          <w:tcPr>
            <w:tcW w:w="1208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2583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3512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14" w:hRule="exact"/>
        </w:trPr>
        <w:tc>
          <w:tcPr>
            <w:tcW w:w="1208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2583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3512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1314" w:hRule="exact"/>
        </w:trPr>
        <w:tc>
          <w:tcPr>
            <w:tcW w:w="1208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583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512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4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1763"/>
      </w:pPr>
      <w:r>
        <w:rPr>
          <w:rFonts w:cs="Verdana" w:hAnsi="Verdana" w:eastAsia="Verdana" w:ascii="Verdana"/>
          <w:spacing w:val="0"/>
          <w:w w:val="100"/>
          <w:sz w:val="24"/>
          <w:szCs w:val="24"/>
        </w:rPr>
        <w:t>•</w:t>
      </w:r>
      <w:r>
        <w:rPr>
          <w:rFonts w:cs="Verdana" w:hAnsi="Verdana" w:eastAsia="Verdana" w:ascii="Verdana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i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Case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0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rikut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skripsi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ntor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2029"/>
      </w:pP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ota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otam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3615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8: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nisi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Case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tbl>
      <w:tblPr>
        <w:tblW w:w="0" w:type="auto"/>
        <w:tblLook w:val="01E0"/>
        <w:jc w:val="left"/>
        <w:tblInd w:w="119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25" w:hRule="exact"/>
        </w:trPr>
        <w:tc>
          <w:tcPr>
            <w:tcW w:w="8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9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</w:t>
            </w:r>
          </w:p>
        </w:tc>
        <w:tc>
          <w:tcPr>
            <w:tcW w:w="2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86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</w:t>
            </w:r>
          </w:p>
        </w:tc>
        <w:tc>
          <w:tcPr>
            <w:tcW w:w="38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1411" w:right="142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skripsi</w:t>
            </w:r>
          </w:p>
        </w:tc>
      </w:tr>
      <w:tr>
        <w:trPr>
          <w:trHeight w:val="357" w:hRule="exact"/>
        </w:trPr>
        <w:tc>
          <w:tcPr>
            <w:tcW w:w="87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4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2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</w:t>
            </w:r>
          </w:p>
        </w:tc>
        <w:tc>
          <w:tcPr>
            <w:tcW w:w="254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4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1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Login</w:t>
            </w:r>
          </w:p>
        </w:tc>
        <w:tc>
          <w:tcPr>
            <w:tcW w:w="3845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1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rup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</w:p>
          <w:p>
            <w:pPr>
              <w:rPr>
                <w:sz w:val="13"/>
                <w:szCs w:val="13"/>
              </w:rPr>
              <w:jc w:val="left"/>
              <w:spacing w:before="9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15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 </w:t>
            </w:r>
            <w:r>
              <w:rPr>
                <w:rFonts w:cs="Times New Roman" w:hAnsi="Times New Roman" w:eastAsia="Times New Roman" w:ascii="Times New Roman"/>
                <w:spacing w:val="4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nggu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 </w:t>
            </w:r>
            <w:r>
              <w:rPr>
                <w:rFonts w:cs="Times New Roman" w:hAnsi="Times New Roman" w:eastAsia="Times New Roman" w:ascii="Times New Roman"/>
                <w:spacing w:val="4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 </w:t>
            </w:r>
            <w:r>
              <w:rPr>
                <w:rFonts w:cs="Times New Roman" w:hAnsi="Times New Roman" w:eastAsia="Times New Roman" w:ascii="Times New Roman"/>
                <w:spacing w:val="4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</w:tr>
      <w:tr>
        <w:trPr>
          <w:trHeight w:val="481" w:hRule="exact"/>
        </w:trPr>
        <w:tc>
          <w:tcPr>
            <w:tcW w:w="872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540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845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</w:tbl>
    <w:p>
      <w:pPr>
        <w:sectPr>
          <w:pgMar w:header="0" w:footer="1009" w:top="1580" w:bottom="280" w:left="1680" w:right="1580"/>
          <w:pgSz w:w="11940" w:h="16860"/>
        </w:sectPr>
      </w:pPr>
    </w:p>
    <w:p>
      <w:pPr>
        <w:rPr>
          <w:sz w:val="9"/>
          <w:szCs w:val="9"/>
        </w:rPr>
        <w:jc w:val="left"/>
        <w:spacing w:before="5" w:lineRule="exact" w:line="80"/>
      </w:pPr>
      <w:r>
        <w:rPr>
          <w:sz w:val="9"/>
          <w:szCs w:val="9"/>
        </w:rPr>
      </w:r>
    </w:p>
    <w:tbl>
      <w:tblPr>
        <w:tblW w:w="0" w:type="auto"/>
        <w:tblLook w:val="01E0"/>
        <w:jc w:val="left"/>
        <w:tblInd w:w="119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12" w:hRule="exact"/>
        </w:trPr>
        <w:tc>
          <w:tcPr>
            <w:tcW w:w="8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8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1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bsi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</w:t>
            </w:r>
          </w:p>
        </w:tc>
      </w:tr>
      <w:tr>
        <w:trPr>
          <w:trHeight w:val="838" w:hRule="exact"/>
        </w:trPr>
        <w:tc>
          <w:tcPr>
            <w:tcW w:w="8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5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2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</w:t>
            </w:r>
          </w:p>
        </w:tc>
        <w:tc>
          <w:tcPr>
            <w:tcW w:w="2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5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1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Ungg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  <w:tc>
          <w:tcPr>
            <w:tcW w:w="38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1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rup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3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3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kuk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  <w:p>
            <w:pPr>
              <w:rPr>
                <w:sz w:val="13"/>
                <w:szCs w:val="13"/>
              </w:rPr>
              <w:jc w:val="left"/>
              <w:spacing w:before="9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1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untuk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ngungg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</w:tr>
      <w:tr>
        <w:trPr>
          <w:trHeight w:val="838" w:hRule="exact"/>
        </w:trPr>
        <w:tc>
          <w:tcPr>
            <w:tcW w:w="8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2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</w:t>
            </w:r>
          </w:p>
        </w:tc>
        <w:tc>
          <w:tcPr>
            <w:tcW w:w="2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1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  <w:tc>
          <w:tcPr>
            <w:tcW w:w="38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1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rup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3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3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kuk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  <w:p>
            <w:pPr>
              <w:rPr>
                <w:sz w:val="13"/>
                <w:szCs w:val="13"/>
              </w:rPr>
              <w:jc w:val="left"/>
              <w:spacing w:before="9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1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untuk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ngub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</w:tr>
      <w:tr>
        <w:trPr>
          <w:trHeight w:val="838" w:hRule="exact"/>
        </w:trPr>
        <w:tc>
          <w:tcPr>
            <w:tcW w:w="8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2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</w:t>
            </w:r>
          </w:p>
        </w:tc>
        <w:tc>
          <w:tcPr>
            <w:tcW w:w="2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1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  <w:tc>
          <w:tcPr>
            <w:tcW w:w="38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1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rup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3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3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kuk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  <w:p>
            <w:pPr>
              <w:rPr>
                <w:sz w:val="13"/>
                <w:szCs w:val="13"/>
              </w:rPr>
              <w:jc w:val="left"/>
              <w:spacing w:before="9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1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untuk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</w:tr>
      <w:tr>
        <w:trPr>
          <w:trHeight w:val="841" w:hRule="exact"/>
        </w:trPr>
        <w:tc>
          <w:tcPr>
            <w:tcW w:w="8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2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5.</w:t>
            </w:r>
          </w:p>
        </w:tc>
        <w:tc>
          <w:tcPr>
            <w:tcW w:w="2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1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Unduh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  <w:tc>
          <w:tcPr>
            <w:tcW w:w="38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auto" w:line="359"/>
              <w:ind w:left="215" w:right="17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rup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3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3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kuk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untuk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ngunduh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</w:tr>
      <w:tr>
        <w:trPr>
          <w:trHeight w:val="838" w:hRule="exact"/>
        </w:trPr>
        <w:tc>
          <w:tcPr>
            <w:tcW w:w="8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5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2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6.</w:t>
            </w:r>
          </w:p>
        </w:tc>
        <w:tc>
          <w:tcPr>
            <w:tcW w:w="2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5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15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  <w:tc>
          <w:tcPr>
            <w:tcW w:w="38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1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lah</w:t>
            </w:r>
            <w:r>
              <w:rPr>
                <w:rFonts w:cs="Times New Roman" w:hAnsi="Times New Roman" w:eastAsia="Times New Roman" w:ascii="Times New Roman"/>
                <w:spacing w:val="-1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untuk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mpros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-1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1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rlu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Tind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lamnya</w:t>
            </w:r>
          </w:p>
        </w:tc>
      </w:tr>
      <w:tr>
        <w:trPr>
          <w:trHeight w:val="838" w:hRule="exact"/>
        </w:trPr>
        <w:tc>
          <w:tcPr>
            <w:tcW w:w="8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5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2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7.</w:t>
            </w:r>
          </w:p>
        </w:tc>
        <w:tc>
          <w:tcPr>
            <w:tcW w:w="2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5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1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  <w:tc>
          <w:tcPr>
            <w:tcW w:w="38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1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rup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3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3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kuk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1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untuk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</w:p>
        </w:tc>
      </w:tr>
    </w:tbl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300"/>
        <w:ind w:left="360"/>
      </w:pPr>
      <w:r>
        <w:rPr>
          <w:rFonts w:cs="MS PGothic" w:hAnsi="MS PGothic" w:eastAsia="MS PGothic" w:ascii="MS PGothic"/>
          <w:spacing w:val="0"/>
          <w:w w:val="100"/>
          <w:position w:val="-1"/>
          <w:sz w:val="24"/>
          <w:szCs w:val="24"/>
        </w:rPr>
        <w:t>❖</w:t>
      </w:r>
      <w:r>
        <w:rPr>
          <w:rFonts w:cs="MS PGothic" w:hAnsi="MS PGothic" w:eastAsia="MS PGothic" w:ascii="MS PGothic"/>
          <w:spacing w:val="47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rio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rikut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rio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lannya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sing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nya</w:t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15"/>
          <w:szCs w:val="15"/>
        </w:rPr>
        <w:jc w:val="left"/>
        <w:spacing w:before="4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763"/>
      </w:pPr>
      <w:r>
        <w:rPr>
          <w:rFonts w:cs="Verdana" w:hAnsi="Verdana" w:eastAsia="Verdana" w:ascii="Verdana"/>
          <w:spacing w:val="0"/>
          <w:w w:val="100"/>
          <w:sz w:val="24"/>
          <w:szCs w:val="24"/>
        </w:rPr>
        <w:t>•</w:t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Login</w:t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763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Login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Admin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2715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9: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Case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rio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ogin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Admin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tbl>
      <w:tblPr>
        <w:tblW w:w="0" w:type="auto"/>
        <w:tblLook w:val="01E0"/>
        <w:jc w:val="left"/>
        <w:tblInd w:w="53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25" w:hRule="exact"/>
        </w:trPr>
        <w:tc>
          <w:tcPr>
            <w:tcW w:w="38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Aksi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Aktor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6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ist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25" w:hRule="exact"/>
        </w:trPr>
        <w:tc>
          <w:tcPr>
            <w:tcW w:w="8457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No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838" w:hRule="exact"/>
        </w:trPr>
        <w:tc>
          <w:tcPr>
            <w:tcW w:w="38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  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rname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  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1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sswo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</w:p>
        </w:tc>
        <w:tc>
          <w:tcPr>
            <w:tcW w:w="46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25" w:hRule="exact"/>
        </w:trPr>
        <w:tc>
          <w:tcPr>
            <w:tcW w:w="38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6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ord</w:t>
            </w:r>
          </w:p>
        </w:tc>
      </w:tr>
      <w:tr>
        <w:trPr>
          <w:trHeight w:val="838" w:hRule="exact"/>
        </w:trPr>
        <w:tc>
          <w:tcPr>
            <w:tcW w:w="38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6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suk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ke</w:t>
            </w:r>
            <w:r>
              <w:rPr>
                <w:rFonts w:cs="Times New Roman" w:hAnsi="Times New Roman" w:eastAsia="Times New Roman" w:ascii="Times New Roman"/>
                <w:spacing w:val="1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tem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lkan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1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fik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Admin</w:t>
            </w:r>
          </w:p>
        </w:tc>
      </w:tr>
      <w:tr>
        <w:trPr>
          <w:trHeight w:val="422" w:hRule="exact"/>
        </w:trPr>
        <w:tc>
          <w:tcPr>
            <w:tcW w:w="8457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Alt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atif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</w:tbl>
    <w:p>
      <w:pPr>
        <w:sectPr>
          <w:pgMar w:header="0" w:footer="1009" w:top="1500" w:bottom="280" w:left="1680" w:right="420"/>
          <w:pgSz w:w="11940" w:h="16860"/>
        </w:sectPr>
      </w:pPr>
    </w:p>
    <w:p>
      <w:pPr>
        <w:rPr>
          <w:sz w:val="9"/>
          <w:szCs w:val="9"/>
        </w:rPr>
        <w:jc w:val="left"/>
        <w:spacing w:before="1" w:lineRule="exact" w:line="80"/>
      </w:pPr>
      <w:r>
        <w:rPr>
          <w:sz w:val="9"/>
          <w:szCs w:val="9"/>
        </w:rPr>
      </w:r>
    </w:p>
    <w:tbl>
      <w:tblPr>
        <w:tblW w:w="0" w:type="auto"/>
        <w:tblLook w:val="01E0"/>
        <w:jc w:val="left"/>
        <w:tblInd w:w="53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56" w:hRule="exact"/>
        </w:trPr>
        <w:tc>
          <w:tcPr>
            <w:tcW w:w="1899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5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1288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8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rname</w:t>
            </w:r>
          </w:p>
        </w:tc>
        <w:tc>
          <w:tcPr>
            <w:tcW w:w="641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8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462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</w:tr>
      <w:tr>
        <w:trPr>
          <w:trHeight w:val="482" w:hRule="exact"/>
        </w:trPr>
        <w:tc>
          <w:tcPr>
            <w:tcW w:w="1899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41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sswo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</w:p>
        </w:tc>
        <w:tc>
          <w:tcPr>
            <w:tcW w:w="1288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641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62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22" w:hRule="exact"/>
        </w:trPr>
        <w:tc>
          <w:tcPr>
            <w:tcW w:w="18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1288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641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6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5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iksa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</w:tr>
      <w:tr>
        <w:trPr>
          <w:trHeight w:val="781" w:hRule="exact"/>
        </w:trPr>
        <w:tc>
          <w:tcPr>
            <w:tcW w:w="1899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3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5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1288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3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8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rname</w:t>
            </w:r>
          </w:p>
        </w:tc>
        <w:tc>
          <w:tcPr>
            <w:tcW w:w="641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3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8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462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5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lakuk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dir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</w:tr>
      <w:tr>
        <w:trPr>
          <w:trHeight w:val="481" w:hRule="exact"/>
        </w:trPr>
        <w:tc>
          <w:tcPr>
            <w:tcW w:w="1899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41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sswo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</w:p>
        </w:tc>
        <w:tc>
          <w:tcPr>
            <w:tcW w:w="1288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16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</w:p>
        </w:tc>
        <w:tc>
          <w:tcPr>
            <w:tcW w:w="641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62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25" w:hRule="exact"/>
        </w:trPr>
        <w:tc>
          <w:tcPr>
            <w:tcW w:w="18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1288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641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6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5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iksa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</w:tr>
      <w:tr>
        <w:trPr>
          <w:trHeight w:val="838" w:hRule="exact"/>
        </w:trPr>
        <w:tc>
          <w:tcPr>
            <w:tcW w:w="18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1288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641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6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5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suk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ke</w:t>
            </w:r>
            <w:r>
              <w:rPr>
                <w:rFonts w:cs="Times New Roman" w:hAnsi="Times New Roman" w:eastAsia="Times New Roman" w:ascii="Times New Roman"/>
                <w:spacing w:val="1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tem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lkan</w:t>
            </w:r>
          </w:p>
          <w:p>
            <w:pPr>
              <w:rPr>
                <w:sz w:val="13"/>
                <w:szCs w:val="13"/>
              </w:rPr>
              <w:jc w:val="left"/>
              <w:spacing w:before="10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1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fik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Admin</w:t>
            </w:r>
          </w:p>
        </w:tc>
      </w:tr>
    </w:tbl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2"/>
          <w:szCs w:val="22"/>
        </w:rPr>
        <w:jc w:val="right"/>
        <w:spacing w:before="30"/>
        <w:ind w:right="568"/>
        <w:sectPr>
          <w:pgMar w:footer="0" w:header="0" w:top="1520" w:bottom="280" w:left="1680" w:right="1120"/>
          <w:footerReference w:type="default" r:id="rId50"/>
          <w:pgSz w:w="11940" w:h="16860"/>
        </w:sectPr>
      </w:pPr>
      <w:r>
        <w:pict>
          <v:group style="position:absolute;margin-left:111.21pt;margin-top:164.25pt;width:422.96pt;height:0.58pt;mso-position-horizontal-relative:page;mso-position-vertical-relative:page;z-index:-8324" coordorigin="2224,3285" coordsize="8459,12">
            <v:shape style="position:absolute;left:2230;top:3291;width:3819;height:0" coordorigin="2230,3291" coordsize="3819,0" path="m2230,3291l6049,3291e" filled="f" stroked="t" strokeweight="0.58pt" strokecolor="#000000">
              <v:path arrowok="t"/>
            </v:shape>
            <v:shape style="position:absolute;left:6059;top:3291;width:4619;height:0" coordorigin="6059,3291" coordsize="4619,0" path="m6059,3291l10678,3291e" filled="f" stroked="t" strokeweight="0.58pt" strokecolor="#000000">
              <v:path arrowok="t"/>
            </v:shape>
            <w10:wrap type="none"/>
          </v:group>
        </w:pict>
      </w:r>
      <w:r>
        <w:rPr>
          <w:rFonts w:cs="Cambria" w:hAnsi="Cambria" w:eastAsia="Cambria" w:ascii="Cambria"/>
          <w:spacing w:val="0"/>
          <w:w w:val="100"/>
          <w:sz w:val="22"/>
          <w:szCs w:val="22"/>
        </w:rPr>
        <w:t>25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3"/>
        <w:ind w:left="1320"/>
      </w:pPr>
      <w:r>
        <w:rPr>
          <w:rFonts w:cs="Verdana" w:hAnsi="Verdana" w:eastAsia="Verdana" w:ascii="Verdana"/>
          <w:spacing w:val="0"/>
          <w:w w:val="100"/>
          <w:sz w:val="24"/>
          <w:szCs w:val="24"/>
        </w:rPr>
        <w:t>•</w:t>
      </w:r>
      <w:r>
        <w:rPr>
          <w:rFonts w:cs="Verdana" w:hAnsi="Verdana" w:eastAsia="Verdana" w:ascii="Verdana"/>
          <w:spacing w:val="6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0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</w:t>
      </w:r>
    </w:p>
    <w:p>
      <w:pPr>
        <w:rPr>
          <w:sz w:val="15"/>
          <w:szCs w:val="15"/>
        </w:rPr>
        <w:jc w:val="left"/>
        <w:spacing w:before="2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2161"/>
      </w:pPr>
      <w:r>
        <w:pict>
          <v:group style="position:absolute;margin-left:112.53pt;margin-top:234.743pt;width:423.17pt;height:0.58001pt;mso-position-horizontal-relative:page;mso-position-vertical-relative:paragraph;z-index:-8323" coordorigin="2251,4695" coordsize="8463,12">
            <v:shape style="position:absolute;left:2256;top:4701;width:4398;height:0" coordorigin="2256,4701" coordsize="4398,0" path="m2256,4701l6654,4701e" filled="f" stroked="t" strokeweight="0.58001pt" strokecolor="#000000">
              <v:path arrowok="t"/>
            </v:shape>
            <v:shape style="position:absolute;left:6664;top:4701;width:4044;height:0" coordorigin="6664,4701" coordsize="4044,0" path="m6664,4701l10708,4701e" filled="f" stroked="t" strokeweight="0.58001pt" strokecolor="#000000">
              <v:path arrowok="t"/>
            </v:shape>
            <w10:wrap type="none"/>
          </v:group>
        </w:pict>
      </w:r>
      <w:r>
        <w:pict>
          <v:group style="position:absolute;margin-left:112.53pt;margin-top:319.123pt;width:423.17pt;height:0.58001pt;mso-position-horizontal-relative:page;mso-position-vertical-relative:paragraph;z-index:-8322" coordorigin="2251,6382" coordsize="8463,12">
            <v:shape style="position:absolute;left:2256;top:6388;width:4398;height:0" coordorigin="2256,6388" coordsize="4398,0" path="m2256,6388l6654,6388e" filled="f" stroked="t" strokeweight="0.58001pt" strokecolor="#000000">
              <v:path arrowok="t"/>
            </v:shape>
            <v:shape style="position:absolute;left:6664;top:6388;width:4044;height:0" coordorigin="6664,6388" coordsize="4044,0" path="m6664,6388l10708,6388e" filled="f" stroked="t" strokeweight="0.58001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10: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Case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ario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ihat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56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25" w:hRule="exact"/>
        </w:trPr>
        <w:tc>
          <w:tcPr>
            <w:tcW w:w="44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Aksi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Aktor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54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ist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22" w:hRule="exact"/>
        </w:trPr>
        <w:tc>
          <w:tcPr>
            <w:tcW w:w="8462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No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25" w:hRule="exact"/>
        </w:trPr>
        <w:tc>
          <w:tcPr>
            <w:tcW w:w="44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ssw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rd</w:t>
            </w:r>
          </w:p>
        </w:tc>
        <w:tc>
          <w:tcPr>
            <w:tcW w:w="17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592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997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699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25" w:hRule="exact"/>
        </w:trPr>
        <w:tc>
          <w:tcPr>
            <w:tcW w:w="44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054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2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</w:t>
            </w:r>
            <w:r>
              <w:rPr>
                <w:rFonts w:cs="Times New Roman" w:hAnsi="Times New Roman" w:eastAsia="Times New Roman" w:ascii="Times New Roman"/>
                <w:spacing w:val="4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ord</w:t>
            </w:r>
          </w:p>
        </w:tc>
      </w:tr>
      <w:tr>
        <w:trPr>
          <w:trHeight w:val="356" w:hRule="exact"/>
        </w:trPr>
        <w:tc>
          <w:tcPr>
            <w:tcW w:w="440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054" w:type="dxa"/>
            <w:gridSpan w:val="4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2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</w:t>
            </w:r>
            <w:r>
              <w:rPr>
                <w:rFonts w:cs="Times New Roman" w:hAnsi="Times New Roman" w:eastAsia="Times New Roman" w:ascii="Times New Roman"/>
                <w:spacing w:val="4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  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  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  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</w:tr>
      <w:tr>
        <w:trPr>
          <w:trHeight w:val="895" w:hRule="exact"/>
        </w:trPr>
        <w:tc>
          <w:tcPr>
            <w:tcW w:w="4407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054" w:type="dxa"/>
            <w:gridSpan w:val="4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 w:lineRule="auto" w:line="360"/>
              <w:ind w:left="414" w:right="6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lkan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rk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utentifik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admin</w:t>
            </w:r>
          </w:p>
        </w:tc>
      </w:tr>
      <w:tr>
        <w:trPr>
          <w:trHeight w:val="425" w:hRule="exact"/>
        </w:trPr>
        <w:tc>
          <w:tcPr>
            <w:tcW w:w="8462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Alt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atif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847" w:hRule="exact"/>
        </w:trPr>
        <w:tc>
          <w:tcPr>
            <w:tcW w:w="44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sswo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</w:p>
        </w:tc>
        <w:tc>
          <w:tcPr>
            <w:tcW w:w="17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592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997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699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25" w:hRule="exact"/>
        </w:trPr>
        <w:tc>
          <w:tcPr>
            <w:tcW w:w="44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054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3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4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</w:t>
            </w:r>
            <w:r>
              <w:rPr>
                <w:rFonts w:cs="Times New Roman" w:hAnsi="Times New Roman" w:eastAsia="Times New Roman" w:ascii="Times New Roman"/>
                <w:spacing w:val="2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ord</w:t>
            </w:r>
          </w:p>
        </w:tc>
      </w:tr>
      <w:tr>
        <w:trPr>
          <w:trHeight w:val="838" w:hRule="exact"/>
        </w:trPr>
        <w:tc>
          <w:tcPr>
            <w:tcW w:w="44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054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6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lkan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login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gag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</w:p>
        </w:tc>
      </w:tr>
      <w:tr>
        <w:trPr>
          <w:trHeight w:val="781" w:hRule="exact"/>
        </w:trPr>
        <w:tc>
          <w:tcPr>
            <w:tcW w:w="440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ssw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rd</w:t>
            </w:r>
          </w:p>
        </w:tc>
        <w:tc>
          <w:tcPr>
            <w:tcW w:w="2359" w:type="dxa"/>
            <w:gridSpan w:val="2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3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riksa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</w:p>
        </w:tc>
        <w:tc>
          <w:tcPr>
            <w:tcW w:w="997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3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knya</w:t>
            </w:r>
          </w:p>
        </w:tc>
        <w:tc>
          <w:tcPr>
            <w:tcW w:w="699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3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8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</w:tr>
      <w:tr>
        <w:trPr>
          <w:trHeight w:val="482" w:hRule="exact"/>
        </w:trPr>
        <w:tc>
          <w:tcPr>
            <w:tcW w:w="4407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766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46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592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997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699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355" w:hRule="exact"/>
        </w:trPr>
        <w:tc>
          <w:tcPr>
            <w:tcW w:w="440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1766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2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ke</w:t>
            </w:r>
          </w:p>
        </w:tc>
        <w:tc>
          <w:tcPr>
            <w:tcW w:w="1589" w:type="dxa"/>
            <w:gridSpan w:val="2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1" w:right="-2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2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tem</w:t>
            </w:r>
          </w:p>
        </w:tc>
        <w:tc>
          <w:tcPr>
            <w:tcW w:w="699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4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</w:tr>
      <w:tr>
        <w:trPr>
          <w:trHeight w:val="414" w:hRule="exact"/>
        </w:trPr>
        <w:tc>
          <w:tcPr>
            <w:tcW w:w="4407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1766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462" w:right="-6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lkan</w:t>
            </w:r>
          </w:p>
        </w:tc>
        <w:tc>
          <w:tcPr>
            <w:tcW w:w="1589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4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6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2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</w:p>
        </w:tc>
      </w:tr>
      <w:tr>
        <w:trPr>
          <w:trHeight w:val="483" w:hRule="exact"/>
        </w:trPr>
        <w:tc>
          <w:tcPr>
            <w:tcW w:w="4407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766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46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tugas</w:t>
            </w:r>
          </w:p>
        </w:tc>
        <w:tc>
          <w:tcPr>
            <w:tcW w:w="592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997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699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</w:tr>
    </w:tbl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1320"/>
      </w:pPr>
      <w:r>
        <w:rPr>
          <w:rFonts w:cs="Verdana" w:hAnsi="Verdana" w:eastAsia="Verdana" w:ascii="Verdana"/>
          <w:spacing w:val="0"/>
          <w:w w:val="100"/>
          <w:sz w:val="24"/>
          <w:szCs w:val="24"/>
        </w:rPr>
        <w:t>•</w:t>
      </w:r>
      <w:r>
        <w:rPr>
          <w:rFonts w:cs="Verdana" w:hAnsi="Verdana" w:eastAsia="Verdana" w:ascii="Verdana"/>
          <w:spacing w:val="6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</w:t>
      </w:r>
    </w:p>
    <w:p>
      <w:pPr>
        <w:rPr>
          <w:sz w:val="13"/>
          <w:szCs w:val="13"/>
        </w:rPr>
        <w:jc w:val="left"/>
        <w:spacing w:before="4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0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Petug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2019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11: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Case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ario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ambah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65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22" w:hRule="exact"/>
        </w:trPr>
        <w:tc>
          <w:tcPr>
            <w:tcW w:w="43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Aksi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Aktor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1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ist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25" w:hRule="exact"/>
        </w:trPr>
        <w:tc>
          <w:tcPr>
            <w:tcW w:w="846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No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25" w:hRule="exact"/>
        </w:trPr>
        <w:tc>
          <w:tcPr>
            <w:tcW w:w="43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sswo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</w:p>
        </w:tc>
        <w:tc>
          <w:tcPr>
            <w:tcW w:w="41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25" w:hRule="exact"/>
        </w:trPr>
        <w:tc>
          <w:tcPr>
            <w:tcW w:w="43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</w:p>
        </w:tc>
      </w:tr>
    </w:tbl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2"/>
          <w:szCs w:val="22"/>
        </w:rPr>
        <w:jc w:val="right"/>
        <w:spacing w:before="30"/>
        <w:ind w:right="673"/>
        <w:sectPr>
          <w:pgMar w:footer="0" w:header="0" w:top="1360" w:bottom="280" w:left="1680" w:right="1000"/>
          <w:footerReference w:type="default" r:id="rId51"/>
          <w:pgSz w:w="11920" w:h="16840"/>
        </w:sectPr>
      </w:pPr>
      <w:r>
        <w:rPr>
          <w:rFonts w:cs="Cambria" w:hAnsi="Cambria" w:eastAsia="Cambria" w:ascii="Cambria"/>
          <w:spacing w:val="0"/>
          <w:w w:val="100"/>
          <w:sz w:val="22"/>
          <w:szCs w:val="22"/>
        </w:rPr>
        <w:t>18</w:t>
      </w:r>
    </w:p>
    <w:p>
      <w:pPr>
        <w:rPr>
          <w:sz w:val="9"/>
          <w:szCs w:val="9"/>
        </w:rPr>
        <w:jc w:val="left"/>
        <w:spacing w:before="2" w:lineRule="exact" w:line="80"/>
      </w:pPr>
      <w:r>
        <w:rPr>
          <w:sz w:val="9"/>
          <w:szCs w:val="9"/>
        </w:rPr>
      </w:r>
    </w:p>
    <w:tbl>
      <w:tblPr>
        <w:tblW w:w="0" w:type="auto"/>
        <w:tblLook w:val="01E0"/>
        <w:jc w:val="left"/>
        <w:tblInd w:w="65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25" w:hRule="exact"/>
        </w:trPr>
        <w:tc>
          <w:tcPr>
            <w:tcW w:w="43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Aksi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Aktor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143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ist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5" w:hRule="exact"/>
        </w:trPr>
        <w:tc>
          <w:tcPr>
            <w:tcW w:w="4319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1526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 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ke</w:t>
            </w:r>
          </w:p>
        </w:tc>
        <w:tc>
          <w:tcPr>
            <w:tcW w:w="975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4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</w:p>
        </w:tc>
        <w:tc>
          <w:tcPr>
            <w:tcW w:w="106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868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5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tem</w:t>
            </w:r>
          </w:p>
        </w:tc>
        <w:tc>
          <w:tcPr>
            <w:tcW w:w="668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1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rta</w:t>
            </w:r>
          </w:p>
        </w:tc>
      </w:tr>
      <w:tr>
        <w:trPr>
          <w:trHeight w:val="414" w:hRule="exact"/>
        </w:trPr>
        <w:tc>
          <w:tcPr>
            <w:tcW w:w="4319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1526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9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177" w:right="-6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1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1536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26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rk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</w:tr>
      <w:tr>
        <w:trPr>
          <w:trHeight w:val="481" w:hRule="exact"/>
        </w:trPr>
        <w:tc>
          <w:tcPr>
            <w:tcW w:w="4319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501" w:type="dxa"/>
            <w:gridSpan w:val="2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utentifik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admin</w:t>
            </w:r>
          </w:p>
        </w:tc>
        <w:tc>
          <w:tcPr>
            <w:tcW w:w="106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868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668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25" w:hRule="exact"/>
        </w:trPr>
        <w:tc>
          <w:tcPr>
            <w:tcW w:w="43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mbuka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tugas</w:t>
            </w:r>
          </w:p>
        </w:tc>
        <w:tc>
          <w:tcPr>
            <w:tcW w:w="15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975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106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868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668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357" w:hRule="exact"/>
        </w:trPr>
        <w:tc>
          <w:tcPr>
            <w:tcW w:w="4319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5.M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5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5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5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5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</w:p>
        </w:tc>
        <w:tc>
          <w:tcPr>
            <w:tcW w:w="1526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975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106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868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668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/>
        </w:tc>
      </w:tr>
      <w:tr>
        <w:trPr>
          <w:trHeight w:val="481" w:hRule="exact"/>
        </w:trPr>
        <w:tc>
          <w:tcPr>
            <w:tcW w:w="4319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</w:t>
            </w:r>
          </w:p>
        </w:tc>
        <w:tc>
          <w:tcPr>
            <w:tcW w:w="1526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975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106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868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668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357" w:hRule="exact"/>
        </w:trPr>
        <w:tc>
          <w:tcPr>
            <w:tcW w:w="4319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1526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6.M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iksa</w:t>
            </w:r>
          </w:p>
        </w:tc>
        <w:tc>
          <w:tcPr>
            <w:tcW w:w="1081" w:type="dxa"/>
            <w:gridSpan w:val="2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61" w:right="-7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 </w:t>
            </w:r>
            <w:r>
              <w:rPr>
                <w:rFonts w:cs="Times New Roman" w:hAnsi="Times New Roman" w:eastAsia="Times New Roman" w:ascii="Times New Roman"/>
                <w:spacing w:val="2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ti</w:t>
            </w:r>
          </w:p>
        </w:tc>
        <w:tc>
          <w:tcPr>
            <w:tcW w:w="868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knya</w:t>
            </w:r>
          </w:p>
        </w:tc>
        <w:tc>
          <w:tcPr>
            <w:tcW w:w="668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</w:tr>
      <w:tr>
        <w:trPr>
          <w:trHeight w:val="481" w:hRule="exact"/>
        </w:trPr>
        <w:tc>
          <w:tcPr>
            <w:tcW w:w="4319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526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975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106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868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668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25" w:hRule="exact"/>
        </w:trPr>
        <w:tc>
          <w:tcPr>
            <w:tcW w:w="43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43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nyi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</w:tr>
      <w:tr>
        <w:trPr>
          <w:trHeight w:val="838" w:hRule="exact"/>
        </w:trPr>
        <w:tc>
          <w:tcPr>
            <w:tcW w:w="43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43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8.M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lkan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</w:p>
          <w:p>
            <w:pPr>
              <w:rPr>
                <w:sz w:val="13"/>
                <w:szCs w:val="13"/>
              </w:rPr>
              <w:jc w:val="left"/>
              <w:spacing w:before="9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</w:tr>
      <w:tr>
        <w:trPr>
          <w:trHeight w:val="425" w:hRule="exact"/>
        </w:trPr>
        <w:tc>
          <w:tcPr>
            <w:tcW w:w="43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Aksi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Aktor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143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ist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22" w:hRule="exact"/>
        </w:trPr>
        <w:tc>
          <w:tcPr>
            <w:tcW w:w="8462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Alt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atif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25" w:hRule="exact"/>
        </w:trPr>
        <w:tc>
          <w:tcPr>
            <w:tcW w:w="43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ssw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rd</w:t>
            </w:r>
          </w:p>
        </w:tc>
        <w:tc>
          <w:tcPr>
            <w:tcW w:w="15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975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106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868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668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25" w:hRule="exact"/>
        </w:trPr>
        <w:tc>
          <w:tcPr>
            <w:tcW w:w="43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43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</w:p>
        </w:tc>
      </w:tr>
      <w:tr>
        <w:trPr>
          <w:trHeight w:val="356" w:hRule="exact"/>
        </w:trPr>
        <w:tc>
          <w:tcPr>
            <w:tcW w:w="4319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1526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 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ke</w:t>
            </w:r>
          </w:p>
        </w:tc>
        <w:tc>
          <w:tcPr>
            <w:tcW w:w="975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4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</w:p>
        </w:tc>
        <w:tc>
          <w:tcPr>
            <w:tcW w:w="106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868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5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tem</w:t>
            </w:r>
          </w:p>
        </w:tc>
        <w:tc>
          <w:tcPr>
            <w:tcW w:w="668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1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rta</w:t>
            </w:r>
          </w:p>
        </w:tc>
      </w:tr>
      <w:tr>
        <w:trPr>
          <w:trHeight w:val="414" w:hRule="exact"/>
        </w:trPr>
        <w:tc>
          <w:tcPr>
            <w:tcW w:w="4319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1526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lkan</w:t>
            </w:r>
          </w:p>
        </w:tc>
        <w:tc>
          <w:tcPr>
            <w:tcW w:w="1081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21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1536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26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rk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</w:tr>
      <w:tr>
        <w:trPr>
          <w:trHeight w:val="481" w:hRule="exact"/>
        </w:trPr>
        <w:tc>
          <w:tcPr>
            <w:tcW w:w="4319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501" w:type="dxa"/>
            <w:gridSpan w:val="2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utentifik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admin</w:t>
            </w:r>
          </w:p>
        </w:tc>
        <w:tc>
          <w:tcPr>
            <w:tcW w:w="106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868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668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25" w:hRule="exact"/>
        </w:trPr>
        <w:tc>
          <w:tcPr>
            <w:tcW w:w="43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mbuka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tahun</w:t>
            </w:r>
          </w:p>
        </w:tc>
        <w:tc>
          <w:tcPr>
            <w:tcW w:w="15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975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106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868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668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357" w:hRule="exact"/>
        </w:trPr>
        <w:tc>
          <w:tcPr>
            <w:tcW w:w="4319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5.M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hun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</w:p>
        </w:tc>
        <w:tc>
          <w:tcPr>
            <w:tcW w:w="1526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975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106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868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668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/>
        </w:tc>
      </w:tr>
      <w:tr>
        <w:trPr>
          <w:trHeight w:val="481" w:hRule="exact"/>
        </w:trPr>
        <w:tc>
          <w:tcPr>
            <w:tcW w:w="4319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</w:t>
            </w:r>
          </w:p>
        </w:tc>
        <w:tc>
          <w:tcPr>
            <w:tcW w:w="1526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975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106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868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668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25" w:hRule="exact"/>
        </w:trPr>
        <w:tc>
          <w:tcPr>
            <w:tcW w:w="43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43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6.M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iksa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nya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</w:tr>
      <w:tr>
        <w:trPr>
          <w:trHeight w:val="1193" w:hRule="exact"/>
        </w:trPr>
        <w:tc>
          <w:tcPr>
            <w:tcW w:w="4319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16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auto" w:line="359"/>
              <w:ind w:left="102" w:right="6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8.M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iki</w:t>
            </w:r>
            <w:r>
              <w:rPr>
                <w:rFonts w:cs="Times New Roman" w:hAnsi="Times New Roman" w:eastAsia="Times New Roman" w:ascii="Times New Roman"/>
                <w:spacing w:val="4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4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4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4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</w:p>
        </w:tc>
        <w:tc>
          <w:tcPr>
            <w:tcW w:w="4143" w:type="dxa"/>
            <w:gridSpan w:val="5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7.M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lkan</w:t>
            </w:r>
            <w:r>
              <w:rPr>
                <w:rFonts w:cs="Times New Roman" w:hAnsi="Times New Roman" w:eastAsia="Times New Roman" w:ascii="Times New Roman"/>
                <w:spacing w:val="3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hwa</w:t>
            </w:r>
            <w:r>
              <w:rPr>
                <w:rFonts w:cs="Times New Roman" w:hAnsi="Times New Roman" w:eastAsia="Times New Roman" w:ascii="Times New Roman"/>
                <w:spacing w:val="3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sukk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</w:p>
        </w:tc>
      </w:tr>
      <w:tr>
        <w:trPr>
          <w:trHeight w:val="482" w:hRule="exact"/>
        </w:trPr>
        <w:tc>
          <w:tcPr>
            <w:tcW w:w="4319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526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975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106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868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668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25" w:hRule="exact"/>
        </w:trPr>
        <w:tc>
          <w:tcPr>
            <w:tcW w:w="43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43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9.M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iksa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nya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</w:tr>
      <w:tr>
        <w:trPr>
          <w:trHeight w:val="422" w:hRule="exact"/>
        </w:trPr>
        <w:tc>
          <w:tcPr>
            <w:tcW w:w="43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43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10.M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nyi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</w:tr>
      <w:tr>
        <w:trPr>
          <w:trHeight w:val="840" w:hRule="exact"/>
        </w:trPr>
        <w:tc>
          <w:tcPr>
            <w:tcW w:w="43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143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11.M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lkan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sil</w:t>
            </w:r>
          </w:p>
          <w:p>
            <w:pPr>
              <w:rPr>
                <w:sz w:val="13"/>
                <w:szCs w:val="13"/>
              </w:rPr>
              <w:jc w:val="left"/>
              <w:spacing w:before="9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mpan</w:t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Cambria" w:hAnsi="Cambria" w:eastAsia="Cambria" w:ascii="Cambria"/>
          <w:sz w:val="22"/>
          <w:szCs w:val="22"/>
        </w:rPr>
        <w:jc w:val="right"/>
        <w:spacing w:before="30"/>
        <w:ind w:right="673"/>
        <w:sectPr>
          <w:pgMar w:footer="0" w:header="0" w:top="1340" w:bottom="280" w:left="1680" w:right="1000"/>
          <w:footerReference w:type="default" r:id="rId52"/>
          <w:pgSz w:w="11920" w:h="16840"/>
        </w:sectPr>
      </w:pPr>
      <w:r>
        <w:pict>
          <v:group style="position:absolute;margin-left:116.97pt;margin-top:-182.044pt;width:423.17pt;height:0.57998pt;mso-position-horizontal-relative:page;mso-position-vertical-relative:paragraph;z-index:-8321" coordorigin="2339,-3641" coordsize="8463,12">
            <v:shape style="position:absolute;left:2345;top:-3635;width:4309;height:0" coordorigin="2345,-3635" coordsize="4309,0" path="m2345,-3635l6654,-3635e" filled="f" stroked="t" strokeweight="0.57998pt" strokecolor="#000000">
              <v:path arrowok="t"/>
            </v:shape>
            <v:shape style="position:absolute;left:6664;top:-3635;width:4133;height:0" coordorigin="6664,-3635" coordsize="4133,0" path="m6664,-3635l10797,-3635e" filled="f" stroked="t" strokeweight="0.57998pt" strokecolor="#000000">
              <v:path arrowok="t"/>
            </v:shape>
            <w10:wrap type="none"/>
          </v:group>
        </w:pict>
      </w:r>
      <w:r>
        <w:rPr>
          <w:rFonts w:cs="Cambria" w:hAnsi="Cambria" w:eastAsia="Cambria" w:ascii="Cambria"/>
          <w:spacing w:val="0"/>
          <w:w w:val="100"/>
          <w:sz w:val="22"/>
          <w:szCs w:val="22"/>
        </w:rPr>
        <w:t>19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3"/>
        <w:ind w:left="480"/>
      </w:pPr>
      <w:r>
        <w:rPr>
          <w:rFonts w:cs="Verdana" w:hAnsi="Verdana" w:eastAsia="Verdana" w:ascii="Verdana"/>
          <w:spacing w:val="0"/>
          <w:w w:val="100"/>
          <w:sz w:val="24"/>
          <w:szCs w:val="24"/>
        </w:rPr>
        <w:t>•</w:t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  <w:t>     </w:t>
      </w:r>
      <w:r>
        <w:rPr>
          <w:rFonts w:cs="Verdana" w:hAnsi="Verdana" w:eastAsia="Verdana" w:ascii="Verdana"/>
          <w:spacing w:val="8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Petug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0"/>
      </w:pPr>
      <w:r>
        <w:pict>
          <v:group style="position:absolute;margin-left:100.29pt;margin-top:54.4731pt;width:439.86pt;height:0.58pt;mso-position-horizontal-relative:page;mso-position-vertical-relative:paragraph;z-index:-8320" coordorigin="2006,1089" coordsize="8797,12">
            <v:shape style="position:absolute;left:2012;top:1095;width:3677;height:0" coordorigin="2012,1095" coordsize="3677,0" path="m2012,1095l5689,1095e" filled="f" stroked="t" strokeweight="0.58pt" strokecolor="#000000">
              <v:path arrowok="t"/>
            </v:shape>
            <v:shape style="position:absolute;left:5699;top:1095;width:5099;height:0" coordorigin="5699,1095" coordsize="5099,0" path="m5699,1095l10797,1095e" filled="f" stroked="t" strokeweight="0.58pt" strokecolor="#000000">
              <v:path arrowok="t"/>
            </v:shape>
            <w10:wrap type="none"/>
          </v:group>
        </w:pict>
      </w:r>
      <w:r>
        <w:pict>
          <v:group style="position:absolute;margin-left:100.29pt;margin-top:85.6731pt;width:439.86pt;height:0.58pt;mso-position-horizontal-relative:page;mso-position-vertical-relative:paragraph;z-index:-8319" coordorigin="2006,1713" coordsize="8797,12">
            <v:shape style="position:absolute;left:2012;top:1719;width:3677;height:0" coordorigin="2012,1719" coordsize="3677,0" path="m2012,1719l5689,1719e" filled="f" stroked="t" strokeweight="0.58pt" strokecolor="#000000">
              <v:path arrowok="t"/>
            </v:shape>
            <v:shape style="position:absolute;left:5699;top:1719;width:5099;height:0" coordorigin="5699,1719" coordsize="5099,0" path="m5699,1719l10797,1719e" filled="f" stroked="t" strokeweight="0.5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Petu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829"/>
      </w:pPr>
      <w:r>
        <w:pict>
          <v:group style="position:absolute;margin-left:100.29pt;margin-top:86.2731pt;width:439.86pt;height:0.58001pt;mso-position-horizontal-relative:page;mso-position-vertical-relative:paragraph;z-index:-8318" coordorigin="2006,1725" coordsize="8797,12">
            <v:shape style="position:absolute;left:2012;top:1731;width:3677;height:0" coordorigin="2012,1731" coordsize="3677,0" path="m2012,1731l5689,1731e" filled="f" stroked="t" strokeweight="0.58001pt" strokecolor="#000000">
              <v:path arrowok="t"/>
            </v:shape>
            <v:shape style="position:absolute;left:5699;top:1731;width:5099;height:0" coordorigin="5699,1731" coordsize="5099,0" path="m5699,1731l10797,1731e" filled="f" stroked="t" strokeweight="0.58001pt" strokecolor="#000000">
              <v:path arrowok="t"/>
            </v:shape>
            <w10:wrap type="none"/>
          </v:group>
        </w:pict>
      </w:r>
      <w:r>
        <w:pict>
          <v:group style="position:absolute;margin-left:100.29pt;margin-top:128.153pt;width:439.86pt;height:0.58pt;mso-position-horizontal-relative:page;mso-position-vertical-relative:paragraph;z-index:-8317" coordorigin="2006,2563" coordsize="8797,12">
            <v:shape style="position:absolute;left:2012;top:2569;width:3677;height:0" coordorigin="2012,2569" coordsize="3677,0" path="m2012,2569l5689,2569e" filled="f" stroked="t" strokeweight="0.58pt" strokecolor="#000000">
              <v:path arrowok="t"/>
            </v:shape>
            <v:shape style="position:absolute;left:5699;top:2569;width:5099;height:0" coordorigin="5699,2569" coordsize="5099,0" path="m5699,2569l10797,2569e" filled="f" stroked="t" strokeweight="0.58pt" strokecolor="#000000">
              <v:path arrowok="t"/>
            </v:shape>
            <w10:wrap type="none"/>
          </v:group>
        </w:pict>
      </w:r>
      <w:r>
        <w:pict>
          <v:group style="position:absolute;margin-left:100.29pt;margin-top:159.383pt;width:439.86pt;height:0.58001pt;mso-position-horizontal-relative:page;mso-position-vertical-relative:paragraph;z-index:-8316" coordorigin="2006,3188" coordsize="8797,12">
            <v:shape style="position:absolute;left:2012;top:3193;width:3677;height:0" coordorigin="2012,3193" coordsize="3677,0" path="m2012,3193l5689,3193e" filled="f" stroked="t" strokeweight="0.58001pt" strokecolor="#000000">
              <v:path arrowok="t"/>
            </v:shape>
            <v:shape style="position:absolute;left:5699;top:3193;width:5099;height:0" coordorigin="5699,3193" coordsize="5099,0" path="m5699,3193l10797,3193e" filled="f" stroked="t" strokeweight="0.58001pt" strokecolor="#000000">
              <v:path arrowok="t"/>
            </v:shape>
            <w10:wrap type="none"/>
          </v:group>
        </w:pict>
      </w:r>
      <w:r>
        <w:pict>
          <v:group style="position:absolute;margin-left:100.29pt;margin-top:211.223pt;width:439.86pt;height:0.58001pt;mso-position-horizontal-relative:page;mso-position-vertical-relative:paragraph;z-index:-8315" coordorigin="2006,4224" coordsize="8797,12">
            <v:shape style="position:absolute;left:2012;top:4230;width:3677;height:0" coordorigin="2012,4230" coordsize="3677,0" path="m2012,4230l5689,4230e" filled="f" stroked="t" strokeweight="0.58001pt" strokecolor="#000000">
              <v:path arrowok="t"/>
            </v:shape>
            <v:shape style="position:absolute;left:5699;top:4230;width:5099;height:0" coordorigin="5699,4230" coordsize="5099,0" path="m5699,4230l10797,4230e" filled="f" stroked="t" strokeweight="0.58001pt" strokecolor="#000000">
              <v:path arrowok="t"/>
            </v:shape>
            <w10:wrap type="none"/>
          </v:group>
        </w:pict>
      </w:r>
      <w:r>
        <w:pict>
          <v:group style="position:absolute;margin-left:100.29pt;margin-top:263.183pt;width:439.86pt;height:0.58001pt;mso-position-horizontal-relative:page;mso-position-vertical-relative:paragraph;z-index:-8314" coordorigin="2006,5264" coordsize="8797,12">
            <v:shape style="position:absolute;left:2012;top:5269;width:3677;height:0" coordorigin="2012,5269" coordsize="3677,0" path="m2012,5269l5689,5269e" filled="f" stroked="t" strokeweight="0.58001pt" strokecolor="#000000">
              <v:path arrowok="t"/>
            </v:shape>
            <v:shape style="position:absolute;left:5699;top:5269;width:5099;height:0" coordorigin="5699,5269" coordsize="5099,0" path="m5699,5269l10797,5269e" filled="f" stroked="t" strokeweight="0.58001pt" strokecolor="#000000">
              <v:path arrowok="t"/>
            </v:shape>
            <w10:wrap type="none"/>
          </v:group>
        </w:pict>
      </w:r>
      <w:r>
        <w:pict>
          <v:group style="position:absolute;margin-left:100.29pt;margin-top:313.103pt;width:439.86pt;height:0.58001pt;mso-position-horizontal-relative:page;mso-position-vertical-relative:paragraph;z-index:-8313" coordorigin="2006,6262" coordsize="8797,12">
            <v:shape style="position:absolute;left:2012;top:6268;width:3677;height:0" coordorigin="2012,6268" coordsize="3677,0" path="m2012,6268l5689,6268e" filled="f" stroked="t" strokeweight="0.58001pt" strokecolor="#000000">
              <v:path arrowok="t"/>
            </v:shape>
            <v:shape style="position:absolute;left:5699;top:6268;width:5099;height:0" coordorigin="5699,6268" coordsize="5099,0" path="m5699,6268l10797,6268e" filled="f" stroked="t" strokeweight="0.58001pt" strokecolor="#000000">
              <v:path arrowok="t"/>
            </v:shape>
            <w10:wrap type="none"/>
          </v:group>
        </w:pict>
      </w:r>
      <w:r>
        <w:pict>
          <v:group style="position:absolute;margin-left:100.29pt;margin-top:344.323pt;width:439.86pt;height:0.58001pt;mso-position-horizontal-relative:page;mso-position-vertical-relative:paragraph;z-index:-8312" coordorigin="2006,6886" coordsize="8797,12">
            <v:shape style="position:absolute;left:2012;top:6892;width:3677;height:0" coordorigin="2012,6892" coordsize="3677,0" path="m2012,6892l5689,6892e" filled="f" stroked="t" strokeweight="0.58001pt" strokecolor="#000000">
              <v:path arrowok="t"/>
            </v:shape>
            <v:shape style="position:absolute;left:5699;top:6892;width:5099;height:0" coordorigin="5699,6892" coordsize="5099,0" path="m5699,6892l10797,6892e" filled="f" stroked="t" strokeweight="0.58001pt" strokecolor="#000000">
              <v:path arrowok="t"/>
            </v:shape>
            <w10:wrap type="none"/>
          </v:group>
        </w:pict>
      </w:r>
      <w:r>
        <w:pict>
          <v:group style="position:absolute;margin-left:100.29pt;margin-top:510.38pt;width:439.86pt;height:0.58001pt;mso-position-horizontal-relative:page;mso-position-vertical-relative:page;z-index:-8311" coordorigin="2006,10208" coordsize="8797,12">
            <v:shape style="position:absolute;left:2012;top:10213;width:3677;height:0" coordorigin="2012,10213" coordsize="3677,0" path="m2012,10213l5689,10213e" filled="f" stroked="t" strokeweight="0.58001pt" strokecolor="#000000">
              <v:path arrowok="t"/>
            </v:shape>
            <v:shape style="position:absolute;left:5699;top:10213;width:5099;height:0" coordorigin="5699,10213" coordsize="5099,0" path="m5699,10213l10797,10213e" filled="f" stroked="t" strokeweight="0.58001pt" strokecolor="#000000">
              <v:path arrowok="t"/>
            </v:shape>
            <w10:wrap type="none"/>
          </v:group>
        </w:pict>
      </w:r>
      <w:r>
        <w:pict>
          <v:group style="position:absolute;margin-left:100.29pt;margin-top:541.58pt;width:439.86pt;height:0.57998pt;mso-position-horizontal-relative:page;mso-position-vertical-relative:page;z-index:-8310" coordorigin="2006,10832" coordsize="8797,12">
            <v:shape style="position:absolute;left:2012;top:10837;width:3677;height:0" coordorigin="2012,10837" coordsize="3677,0" path="m2012,10837l5689,10837e" filled="f" stroked="t" strokeweight="0.57998pt" strokecolor="#000000">
              <v:path arrowok="t"/>
            </v:shape>
            <v:shape style="position:absolute;left:5699;top:10837;width:5099;height:0" coordorigin="5699,10837" coordsize="5099,0" path="m5699,10837l10797,10837e" filled="f" stroked="t" strokeweight="0.57998pt" strokecolor="#000000">
              <v:path arrowok="t"/>
            </v:shape>
            <w10:wrap type="none"/>
          </v:group>
        </w:pict>
      </w:r>
      <w:r>
        <w:pict>
          <v:group style="position:absolute;margin-left:100.29pt;margin-top:593.42pt;width:439.86pt;height:0.58004pt;mso-position-horizontal-relative:page;mso-position-vertical-relative:page;z-index:-8309" coordorigin="2006,11868" coordsize="8797,12">
            <v:shape style="position:absolute;left:2012;top:11874;width:3677;height:0" coordorigin="2012,11874" coordsize="3677,0" path="m2012,11874l5689,11874e" filled="f" stroked="t" strokeweight="0.58004pt" strokecolor="#000000">
              <v:path arrowok="t"/>
            </v:shape>
            <v:shape style="position:absolute;left:5699;top:11874;width:5099;height:0" coordorigin="5699,11874" coordsize="5099,0" path="m5699,11874l10797,11874e" filled="f" stroked="t" strokeweight="0.58004pt" strokecolor="#000000">
              <v:path arrowok="t"/>
            </v:shape>
            <w10:wrap type="none"/>
          </v:group>
        </w:pict>
      </w:r>
      <w:r>
        <w:pict>
          <v:group style="position:absolute;margin-left:100.29pt;margin-top:645.41pt;width:439.86pt;height:0.58004pt;mso-position-horizontal-relative:page;mso-position-vertical-relative:page;z-index:-8308" coordorigin="2006,12908" coordsize="8797,12">
            <v:shape style="position:absolute;left:2012;top:12914;width:3677;height:0" coordorigin="2012,12914" coordsize="3677,0" path="m2012,12914l5689,12914e" filled="f" stroked="t" strokeweight="0.58004pt" strokecolor="#000000">
              <v:path arrowok="t"/>
            </v:shape>
            <v:shape style="position:absolute;left:5699;top:12914;width:5099;height:0" coordorigin="5699,12914" coordsize="5099,0" path="m5699,12914l10797,12914e" filled="f" stroked="t" strokeweight="0.58004pt" strokecolor="#000000">
              <v:path arrowok="t"/>
            </v:shape>
            <w10:wrap type="none"/>
          </v:group>
        </w:pict>
      </w:r>
      <w:r>
        <w:pict>
          <v:group style="position:absolute;margin-left:100.29pt;margin-top:697.25pt;width:439.86pt;height:0.57998pt;mso-position-horizontal-relative:page;mso-position-vertical-relative:page;z-index:-8307" coordorigin="2006,13945" coordsize="8797,12">
            <v:shape style="position:absolute;left:2012;top:13951;width:3677;height:0" coordorigin="2012,13951" coordsize="3677,0" path="m2012,13951l5689,13951e" filled="f" stroked="t" strokeweight="0.57998pt" strokecolor="#000000">
              <v:path arrowok="t"/>
            </v:shape>
            <v:shape style="position:absolute;left:5699;top:13951;width:5099;height:0" coordorigin="5699,13951" coordsize="5099,0" path="m5699,13951l10797,13951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12: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Case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ario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Hapus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32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624" w:hRule="exact"/>
        </w:trPr>
        <w:tc>
          <w:tcPr>
            <w:tcW w:w="3687" w:type="dxa"/>
            <w:gridSpan w:val="2"/>
            <w:vMerge w:val="restart"/>
            <w:tcBorders>
              <w:top w:val="nil" w:sz="6" w:space="0" w:color="auto"/>
              <w:left w:val="single" w:sz="5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8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Aksi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Aktor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sz w:val="14"/>
                <w:szCs w:val="14"/>
              </w:rPr>
              <w:jc w:val="left"/>
              <w:spacing w:before="8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No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108" w:type="dxa"/>
            <w:vMerge w:val="restart"/>
            <w:tcBorders>
              <w:top w:val="nil" w:sz="6" w:space="0" w:color="auto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8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ist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624" w:hRule="exact"/>
        </w:trPr>
        <w:tc>
          <w:tcPr>
            <w:tcW w:w="3687" w:type="dxa"/>
            <w:gridSpan w:val="2"/>
            <w:vMerge w:val=""/>
            <w:tcBorders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5108" w:type="dxa"/>
            <w:vMerge w:val=""/>
            <w:tcBorders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</w:tr>
      <w:tr>
        <w:trPr>
          <w:trHeight w:val="838" w:hRule="exact"/>
        </w:trPr>
        <w:tc>
          <w:tcPr>
            <w:tcW w:w="8795" w:type="dxa"/>
            <w:gridSpan w:val="3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820" w:val="left"/>
              </w:tabs>
              <w:jc w:val="left"/>
              <w:spacing w:before="8" w:lineRule="auto" w:line="359"/>
              <w:ind w:left="822" w:right="5170" w:hanging="720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3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sswo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</w:p>
        </w:tc>
      </w:tr>
      <w:tr>
        <w:trPr>
          <w:trHeight w:val="625" w:hRule="exact"/>
        </w:trPr>
        <w:tc>
          <w:tcPr>
            <w:tcW w:w="32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33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5108" w:type="dxa"/>
            <w:vMerge w:val="restart"/>
            <w:tcBorders>
              <w:top w:val="nil" w:sz="6" w:space="0" w:color="auto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9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ord</w:t>
            </w:r>
          </w:p>
          <w:p>
            <w:pPr>
              <w:rPr>
                <w:sz w:val="14"/>
                <w:szCs w:val="14"/>
              </w:rPr>
              <w:jc w:val="left"/>
              <w:spacing w:before="8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auto" w:line="360"/>
              <w:ind w:left="419" w:right="66" w:hanging="317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lkan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fik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admin</w:t>
            </w:r>
          </w:p>
        </w:tc>
      </w:tr>
      <w:tr>
        <w:trPr>
          <w:trHeight w:val="1037" w:hRule="exact"/>
        </w:trPr>
        <w:tc>
          <w:tcPr>
            <w:tcW w:w="32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33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5108" w:type="dxa"/>
            <w:vMerge w:val=""/>
            <w:tcBorders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</w:tr>
      <w:tr>
        <w:trPr>
          <w:trHeight w:val="1039" w:hRule="exact"/>
        </w:trPr>
        <w:tc>
          <w:tcPr>
            <w:tcW w:w="32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48"/>
              <w:ind w:left="30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4.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3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1" w:lineRule="auto" w:line="359"/>
              <w:ind w:left="68" w:righ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tu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dihapus</w:t>
            </w:r>
          </w:p>
        </w:tc>
        <w:tc>
          <w:tcPr>
            <w:tcW w:w="510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</w:tr>
      <w:tr>
        <w:trPr>
          <w:trHeight w:val="998" w:hRule="exact"/>
        </w:trPr>
        <w:tc>
          <w:tcPr>
            <w:tcW w:w="32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33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5108" w:type="dxa"/>
            <w:vMerge w:val="restart"/>
            <w:tcBorders>
              <w:top w:val="nil" w:sz="6" w:space="0" w:color="auto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8" w:lineRule="auto" w:line="359"/>
              <w:ind w:left="390" w:right="65" w:hanging="288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6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lkan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nfi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tugas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pus</w:t>
            </w:r>
          </w:p>
        </w:tc>
      </w:tr>
      <w:tr>
        <w:trPr>
          <w:trHeight w:val="624" w:hRule="exact"/>
        </w:trPr>
        <w:tc>
          <w:tcPr>
            <w:tcW w:w="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/>
        </w:tc>
        <w:tc>
          <w:tcPr>
            <w:tcW w:w="33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/>
        </w:tc>
        <w:tc>
          <w:tcPr>
            <w:tcW w:w="5108" w:type="dxa"/>
            <w:vMerge w:val=""/>
            <w:tcBorders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</w:tr>
      <w:tr>
        <w:trPr>
          <w:trHeight w:val="838" w:hRule="exact"/>
        </w:trPr>
        <w:tc>
          <w:tcPr>
            <w:tcW w:w="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/>
        </w:tc>
        <w:tc>
          <w:tcPr>
            <w:tcW w:w="33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/>
        </w:tc>
        <w:tc>
          <w:tcPr>
            <w:tcW w:w="51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/>
        </w:tc>
      </w:tr>
      <w:tr>
        <w:trPr>
          <w:trHeight w:val="624" w:hRule="exact"/>
        </w:trPr>
        <w:tc>
          <w:tcPr>
            <w:tcW w:w="32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33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5108" w:type="dxa"/>
            <w:vMerge w:val="restart"/>
            <w:tcBorders>
              <w:top w:val="nil" w:sz="6" w:space="0" w:color="auto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8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ord</w:t>
            </w:r>
          </w:p>
          <w:p>
            <w:pPr>
              <w:rPr>
                <w:sz w:val="14"/>
                <w:szCs w:val="14"/>
              </w:rPr>
              <w:jc w:val="left"/>
              <w:spacing w:before="8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auto" w:line="359"/>
              <w:ind w:left="419" w:right="66" w:hanging="317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lkan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fik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admin</w:t>
            </w:r>
          </w:p>
        </w:tc>
      </w:tr>
      <w:tr>
        <w:trPr>
          <w:trHeight w:val="1037" w:hRule="exact"/>
        </w:trPr>
        <w:tc>
          <w:tcPr>
            <w:tcW w:w="32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33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5108" w:type="dxa"/>
            <w:vMerge w:val=""/>
            <w:tcBorders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</w:tr>
      <w:tr>
        <w:trPr>
          <w:trHeight w:val="1040" w:hRule="exact"/>
        </w:trPr>
        <w:tc>
          <w:tcPr>
            <w:tcW w:w="32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46"/>
              <w:ind w:left="30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4.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3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8" w:lineRule="auto" w:line="361"/>
              <w:ind w:left="68" w:right="6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1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tu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dihapus</w:t>
            </w:r>
          </w:p>
        </w:tc>
        <w:tc>
          <w:tcPr>
            <w:tcW w:w="510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</w:tr>
      <w:tr>
        <w:trPr>
          <w:trHeight w:val="1037" w:hRule="exact"/>
        </w:trPr>
        <w:tc>
          <w:tcPr>
            <w:tcW w:w="32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33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5108" w:type="dxa"/>
            <w:vMerge w:val="restart"/>
            <w:tcBorders>
              <w:top w:val="nil" w:sz="6" w:space="0" w:color="auto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8" w:lineRule="auto" w:line="359"/>
              <w:ind w:left="409" w:right="65" w:hanging="307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lkan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nfi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tugas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pus</w:t>
            </w:r>
          </w:p>
        </w:tc>
      </w:tr>
      <w:tr>
        <w:trPr>
          <w:trHeight w:val="1009" w:hRule="exact"/>
        </w:trPr>
        <w:tc>
          <w:tcPr>
            <w:tcW w:w="3687" w:type="dxa"/>
            <w:gridSpan w:val="2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8"/>
              <w:ind w:left="109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8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ngkl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ihan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“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”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untuk</w:t>
            </w:r>
          </w:p>
          <w:p>
            <w:pPr>
              <w:rPr>
                <w:sz w:val="13"/>
                <w:szCs w:val="13"/>
              </w:rPr>
              <w:jc w:val="left"/>
              <w:spacing w:before="9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39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mengh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  <w:tc>
          <w:tcPr>
            <w:tcW w:w="5108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</w:tbl>
    <w:p>
      <w:pPr>
        <w:sectPr>
          <w:pgNumType w:start="20"/>
          <w:pgMar w:footer="987" w:header="0" w:top="1360" w:bottom="280" w:left="1680" w:right="1000"/>
          <w:footerReference w:type="default" r:id="rId53"/>
          <w:pgSz w:w="11920" w:h="16840"/>
        </w:sectPr>
      </w:pPr>
    </w:p>
    <w:p>
      <w:pPr>
        <w:rPr>
          <w:sz w:val="9"/>
          <w:szCs w:val="9"/>
        </w:rPr>
        <w:jc w:val="left"/>
        <w:spacing w:before="6" w:lineRule="exact" w:line="80"/>
      </w:pPr>
      <w:r>
        <w:rPr>
          <w:sz w:val="9"/>
          <w:szCs w:val="9"/>
        </w:rPr>
      </w:r>
    </w:p>
    <w:tbl>
      <w:tblPr>
        <w:tblW w:w="0" w:type="auto"/>
        <w:tblLook w:val="01E0"/>
        <w:jc w:val="left"/>
        <w:tblInd w:w="32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624" w:hRule="exact"/>
        </w:trPr>
        <w:tc>
          <w:tcPr>
            <w:tcW w:w="36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7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2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lkan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dihapus</w:t>
            </w:r>
          </w:p>
        </w:tc>
      </w:tr>
      <w:tr>
        <w:trPr>
          <w:trHeight w:val="624" w:hRule="exact"/>
        </w:trPr>
        <w:tc>
          <w:tcPr>
            <w:tcW w:w="36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6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mbali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</w:p>
        </w:tc>
      </w:tr>
    </w:tbl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120"/>
      </w:pPr>
      <w:r>
        <w:rPr>
          <w:rFonts w:cs="Verdana" w:hAnsi="Verdana" w:eastAsia="Verdana" w:ascii="Verdana"/>
          <w:spacing w:val="0"/>
          <w:w w:val="100"/>
          <w:sz w:val="24"/>
          <w:szCs w:val="24"/>
        </w:rPr>
        <w:t>•</w:t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Login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</w:t>
      </w: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8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2163"/>
      </w:pPr>
      <w:r>
        <w:pict>
          <v:group style="position:absolute;margin-left:100.29pt;margin-top:565.1pt;width:439.86pt;height:0.58004pt;mso-position-horizontal-relative:page;mso-position-vertical-relative:page;z-index:-8306" coordorigin="2006,11302" coordsize="8797,12">
            <v:shape style="position:absolute;left:2012;top:11308;width:3819;height:0" coordorigin="2012,11308" coordsize="3819,0" path="m2012,11308l5830,11308e" filled="f" stroked="t" strokeweight="0.58004pt" strokecolor="#000000">
              <v:path arrowok="t"/>
            </v:shape>
            <v:shape style="position:absolute;left:5840;top:11308;width:4957;height:0" coordorigin="5840,11308" coordsize="4957,0" path="m5840,11308l10797,11308e" filled="f" stroked="t" strokeweight="0.58004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13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Case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ario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ogin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32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625" w:hRule="exact"/>
        </w:trPr>
        <w:tc>
          <w:tcPr>
            <w:tcW w:w="3829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Aksi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Aktor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ist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624" w:hRule="exact"/>
        </w:trPr>
        <w:tc>
          <w:tcPr>
            <w:tcW w:w="8795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No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7" w:hRule="exact"/>
        </w:trPr>
        <w:tc>
          <w:tcPr>
            <w:tcW w:w="1899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1288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8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rname</w:t>
            </w:r>
          </w:p>
        </w:tc>
        <w:tc>
          <w:tcPr>
            <w:tcW w:w="641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8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496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</w:tr>
      <w:tr>
        <w:trPr>
          <w:trHeight w:val="481" w:hRule="exact"/>
        </w:trPr>
        <w:tc>
          <w:tcPr>
            <w:tcW w:w="1899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41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sswo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</w:p>
        </w:tc>
        <w:tc>
          <w:tcPr>
            <w:tcW w:w="1288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641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967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624" w:hRule="exact"/>
        </w:trPr>
        <w:tc>
          <w:tcPr>
            <w:tcW w:w="18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1288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641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ord</w:t>
            </w:r>
          </w:p>
        </w:tc>
      </w:tr>
      <w:tr>
        <w:trPr>
          <w:trHeight w:val="1039" w:hRule="exact"/>
        </w:trPr>
        <w:tc>
          <w:tcPr>
            <w:tcW w:w="18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1288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641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64" w:right="69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  <w:p>
            <w:pPr>
              <w:rPr>
                <w:sz w:val="13"/>
                <w:szCs w:val="13"/>
              </w:rPr>
              <w:jc w:val="left"/>
              <w:spacing w:before="9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381" w:right="42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fik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petug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</w:p>
        </w:tc>
      </w:tr>
      <w:tr>
        <w:trPr>
          <w:trHeight w:val="624" w:hRule="exact"/>
        </w:trPr>
        <w:tc>
          <w:tcPr>
            <w:tcW w:w="8795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Alt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atif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5" w:hRule="exact"/>
        </w:trPr>
        <w:tc>
          <w:tcPr>
            <w:tcW w:w="1899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5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1288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8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rname</w:t>
            </w:r>
          </w:p>
        </w:tc>
        <w:tc>
          <w:tcPr>
            <w:tcW w:w="641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8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496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</w:tr>
      <w:tr>
        <w:trPr>
          <w:trHeight w:val="681" w:hRule="exact"/>
        </w:trPr>
        <w:tc>
          <w:tcPr>
            <w:tcW w:w="1899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41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sswo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</w:p>
        </w:tc>
        <w:tc>
          <w:tcPr>
            <w:tcW w:w="1288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641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967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624" w:hRule="exact"/>
        </w:trPr>
        <w:tc>
          <w:tcPr>
            <w:tcW w:w="18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1288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641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5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iksa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</w:tr>
      <w:tr>
        <w:trPr>
          <w:trHeight w:val="981" w:hRule="exact"/>
        </w:trPr>
        <w:tc>
          <w:tcPr>
            <w:tcW w:w="1899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2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5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1288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2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8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rname</w:t>
            </w:r>
          </w:p>
        </w:tc>
        <w:tc>
          <w:tcPr>
            <w:tcW w:w="641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2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8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496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5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lkan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log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</w:p>
        </w:tc>
      </w:tr>
      <w:tr>
        <w:trPr>
          <w:trHeight w:val="680" w:hRule="exact"/>
        </w:trPr>
        <w:tc>
          <w:tcPr>
            <w:tcW w:w="1899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41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sswo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</w:p>
        </w:tc>
        <w:tc>
          <w:tcPr>
            <w:tcW w:w="1288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16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</w:p>
        </w:tc>
        <w:tc>
          <w:tcPr>
            <w:tcW w:w="641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967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625" w:hRule="exact"/>
        </w:trPr>
        <w:tc>
          <w:tcPr>
            <w:tcW w:w="18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1288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641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"/>
              <w:ind w:left="5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iksa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</w:tr>
      <w:tr>
        <w:trPr>
          <w:trHeight w:val="1039" w:hRule="exact"/>
        </w:trPr>
        <w:tc>
          <w:tcPr>
            <w:tcW w:w="18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1288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641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auto" w:line="359"/>
              <w:ind w:left="419" w:right="66" w:hanging="3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fik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petug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120"/>
      </w:pPr>
      <w:r>
        <w:rPr>
          <w:rFonts w:cs="Verdana" w:hAnsi="Verdana" w:eastAsia="Verdana" w:ascii="Verdana"/>
          <w:spacing w:val="0"/>
          <w:w w:val="100"/>
          <w:sz w:val="24"/>
          <w:szCs w:val="24"/>
        </w:rPr>
        <w:t>•</w:t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rima</w:t>
      </w:r>
    </w:p>
    <w:p>
      <w:pPr>
        <w:rPr>
          <w:sz w:val="14"/>
          <w:szCs w:val="14"/>
        </w:rPr>
        <w:jc w:val="left"/>
        <w:spacing w:before="6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80"/>
        <w:sectPr>
          <w:pgMar w:header="0" w:footer="987" w:top="1320" w:bottom="280" w:left="1680" w:right="100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Ungg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rima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0" w:lineRule="exact" w:line="260"/>
        <w:ind w:left="1700"/>
      </w:pPr>
      <w:r>
        <w:pict>
          <v:group style="position:absolute;margin-left:100.29pt;margin-top:95.73pt;width:439.86pt;height:0.58pt;mso-position-horizontal-relative:page;mso-position-vertical-relative:page;z-index:-8305" coordorigin="2006,1915" coordsize="8797,12">
            <v:shape style="position:absolute;left:2012;top:1920;width:3677;height:0" coordorigin="2012,1920" coordsize="3677,0" path="m2012,1920l5689,1920e" filled="f" stroked="t" strokeweight="0.58pt" strokecolor="#000000">
              <v:path arrowok="t"/>
            </v:shape>
            <v:shape style="position:absolute;left:5699;top:1920;width:5099;height:0" coordorigin="5699,1920" coordsize="5099,0" path="m5699,1920l10797,1920e" filled="f" stroked="t" strokeweight="0.58pt" strokecolor="#000000">
              <v:path arrowok="t"/>
            </v:shape>
            <w10:wrap type="none"/>
          </v:group>
        </w:pict>
      </w:r>
      <w:r>
        <w:pict>
          <v:group style="position:absolute;margin-left:100.29pt;margin-top:126.93pt;width:439.86pt;height:0.58pt;mso-position-horizontal-relative:page;mso-position-vertical-relative:page;z-index:-8304" coordorigin="2006,2539" coordsize="8797,12">
            <v:shape style="position:absolute;left:2012;top:2544;width:3677;height:0" coordorigin="2012,2544" coordsize="3677,0" path="m2012,2544l5689,2544e" filled="f" stroked="t" strokeweight="0.58pt" strokecolor="#000000">
              <v:path arrowok="t"/>
            </v:shape>
            <v:shape style="position:absolute;left:5699;top:2544;width:5099;height:0" coordorigin="5699,2544" coordsize="5099,0" path="m5699,2544l10797,2544e" filled="f" stroked="t" strokeweight="0.58pt" strokecolor="#000000">
              <v:path arrowok="t"/>
            </v:shape>
            <w10:wrap type="none"/>
          </v:group>
        </w:pict>
      </w:r>
      <w:r>
        <w:pict>
          <v:group style="position:absolute;margin-left:100.29pt;margin-top:158.13pt;width:439.86pt;height:0.58pt;mso-position-horizontal-relative:page;mso-position-vertical-relative:page;z-index:-8303" coordorigin="2006,3163" coordsize="8797,12">
            <v:shape style="position:absolute;left:2012;top:3168;width:3677;height:0" coordorigin="2012,3168" coordsize="3677,0" path="m2012,3168l5689,3168e" filled="f" stroked="t" strokeweight="0.58pt" strokecolor="#000000">
              <v:path arrowok="t"/>
            </v:shape>
            <v:shape style="position:absolute;left:5699;top:3168;width:5099;height:0" coordorigin="5699,3168" coordsize="5099,0" path="m5699,3168l10797,3168e" filled="f" stroked="t" strokeweight="0.58pt" strokecolor="#000000">
              <v:path arrowok="t"/>
            </v:shape>
            <w10:wrap type="none"/>
          </v:group>
        </w:pict>
      </w:r>
      <w:r>
        <w:pict>
          <v:group style="position:absolute;margin-left:100.29pt;margin-top:200.01pt;width:439.86pt;height:0.58001pt;mso-position-horizontal-relative:page;mso-position-vertical-relative:page;z-index:-8302" coordorigin="2006,4000" coordsize="8797,12">
            <v:shape style="position:absolute;left:2012;top:4006;width:3677;height:0" coordorigin="2012,4006" coordsize="3677,0" path="m2012,4006l5689,4006e" filled="f" stroked="t" strokeweight="0.58001pt" strokecolor="#000000">
              <v:path arrowok="t"/>
            </v:shape>
            <v:shape style="position:absolute;left:5699;top:4006;width:5099;height:0" coordorigin="5699,4006" coordsize="5099,0" path="m5699,4006l10797,4006e" filled="f" stroked="t" strokeweight="0.58001pt" strokecolor="#000000">
              <v:path arrowok="t"/>
            </v:shape>
            <w10:wrap type="none"/>
          </v:group>
        </w:pict>
      </w:r>
      <w:r>
        <w:pict>
          <v:group style="position:absolute;margin-left:100.29pt;margin-top:162.253pt;width:439.86pt;height:0.58pt;mso-position-horizontal-relative:page;mso-position-vertical-relative:paragraph;z-index:-8301" coordorigin="2006,3245" coordsize="8797,12">
            <v:shape style="position:absolute;left:2012;top:3251;width:3677;height:0" coordorigin="2012,3251" coordsize="3677,0" path="m2012,3251l5689,3251e" filled="f" stroked="t" strokeweight="0.58pt" strokecolor="#000000">
              <v:path arrowok="t"/>
            </v:shape>
            <v:shape style="position:absolute;left:5699;top:3251;width:5099;height:0" coordorigin="5699,3251" coordsize="5099,0" path="m5699,3251l10797,3251e" filled="f" stroked="t" strokeweight="0.58pt" strokecolor="#000000">
              <v:path arrowok="t"/>
            </v:shape>
            <w10:wrap type="none"/>
          </v:group>
        </w:pict>
      </w:r>
      <w:r>
        <w:pict>
          <v:group style="position:absolute;margin-left:100.29pt;margin-top:214.243pt;width:439.86pt;height:0.57998pt;mso-position-horizontal-relative:page;mso-position-vertical-relative:paragraph;z-index:-8300" coordorigin="2006,4285" coordsize="8797,12">
            <v:shape style="position:absolute;left:2012;top:4291;width:3677;height:0" coordorigin="2012,4291" coordsize="3677,0" path="m2012,4291l5689,4291e" filled="f" stroked="t" strokeweight="0.57998pt" strokecolor="#000000">
              <v:path arrowok="t"/>
            </v:shape>
            <v:shape style="position:absolute;left:5699;top:4291;width:5099;height:0" coordorigin="5699,4291" coordsize="5099,0" path="m5699,4291l10797,4291e" filled="f" stroked="t" strokeweight="0.57998pt" strokecolor="#000000">
              <v:path arrowok="t"/>
            </v:shape>
            <w10:wrap type="none"/>
          </v:group>
        </w:pict>
      </w:r>
      <w:r>
        <w:pict>
          <v:group style="position:absolute;margin-left:100.29pt;margin-top:286.843pt;width:439.86pt;height:0.58001pt;mso-position-horizontal-relative:page;mso-position-vertical-relative:paragraph;z-index:-8299" coordorigin="2006,5737" coordsize="8797,12">
            <v:shape style="position:absolute;left:2012;top:5743;width:3677;height:0" coordorigin="2012,5743" coordsize="3677,0" path="m2012,5743l5689,5743e" filled="f" stroked="t" strokeweight="0.58001pt" strokecolor="#000000">
              <v:path arrowok="t"/>
            </v:shape>
            <v:shape style="position:absolute;left:5699;top:5743;width:5099;height:0" coordorigin="5699,5743" coordsize="5099,0" path="m5699,5743l10797,5743e" filled="f" stroked="t" strokeweight="0.58001pt" strokecolor="#000000">
              <v:path arrowok="t"/>
            </v:shape>
            <w10:wrap type="none"/>
          </v:group>
        </w:pict>
      </w:r>
      <w:r>
        <w:pict>
          <v:group style="position:absolute;margin-left:100.29pt;margin-top:336.763pt;width:439.86pt;height:0.58001pt;mso-position-horizontal-relative:page;mso-position-vertical-relative:paragraph;z-index:-8298" coordorigin="2006,6735" coordsize="8797,12">
            <v:shape style="position:absolute;left:2012;top:6741;width:3677;height:0" coordorigin="2012,6741" coordsize="3677,0" path="m2012,6741l5689,6741e" filled="f" stroked="t" strokeweight="0.58001pt" strokecolor="#000000">
              <v:path arrowok="t"/>
            </v:shape>
            <v:shape style="position:absolute;left:5699;top:6741;width:5099;height:0" coordorigin="5699,6741" coordsize="5099,0" path="m5699,6741l10797,6741e" filled="f" stroked="t" strokeweight="0.58001pt" strokecolor="#000000">
              <v:path arrowok="t"/>
            </v:shape>
            <w10:wrap type="none"/>
          </v:group>
        </w:pict>
      </w:r>
      <w:r>
        <w:pict>
          <v:group style="position:absolute;margin-left:100.29pt;margin-top:367.963pt;width:439.86pt;height:0.57998pt;mso-position-horizontal-relative:page;mso-position-vertical-relative:paragraph;z-index:-8297" coordorigin="2006,7359" coordsize="8797,12">
            <v:shape style="position:absolute;left:2012;top:7365;width:3677;height:0" coordorigin="2012,7365" coordsize="3677,0" path="m2012,7365l5689,7365e" filled="f" stroked="t" strokeweight="0.57998pt" strokecolor="#000000">
              <v:path arrowok="t"/>
            </v:shape>
            <v:shape style="position:absolute;left:5699;top:7365;width:5099;height:0" coordorigin="5699,7365" coordsize="5099,0" path="m5699,7365l10797,7365e" filled="f" stroked="t" strokeweight="0.57998pt" strokecolor="#000000">
              <v:path arrowok="t"/>
            </v:shape>
            <w10:wrap type="none"/>
          </v:group>
        </w:pict>
      </w:r>
      <w:r>
        <w:pict>
          <v:group style="position:absolute;margin-left:100.29pt;margin-top:478.82pt;width:439.86pt;height:0.57998pt;mso-position-horizontal-relative:page;mso-position-vertical-relative:page;z-index:-8296" coordorigin="2006,9576" coordsize="8797,12">
            <v:shape style="position:absolute;left:2012;top:9582;width:3677;height:0" coordorigin="2012,9582" coordsize="3677,0" path="m2012,9582l5689,9582e" filled="f" stroked="t" strokeweight="0.57998pt" strokecolor="#000000">
              <v:path arrowok="t"/>
            </v:shape>
            <v:shape style="position:absolute;left:5699;top:9582;width:5099;height:0" coordorigin="5699,9582" coordsize="5099,0" path="m5699,9582l10797,9582e" filled="f" stroked="t" strokeweight="0.57998pt" strokecolor="#000000">
              <v:path arrowok="t"/>
            </v:shape>
            <w10:wrap type="none"/>
          </v:group>
        </w:pict>
      </w:r>
      <w:r>
        <w:pict>
          <v:group style="position:absolute;margin-left:100.29pt;margin-top:510.02pt;width:439.86pt;height:0.58001pt;mso-position-horizontal-relative:page;mso-position-vertical-relative:page;z-index:-8295" coordorigin="2006,10200" coordsize="8797,12">
            <v:shape style="position:absolute;left:2012;top:10206;width:3677;height:0" coordorigin="2012,10206" coordsize="3677,0" path="m2012,10206l5689,10206e" filled="f" stroked="t" strokeweight="0.58001pt" strokecolor="#000000">
              <v:path arrowok="t"/>
            </v:shape>
            <v:shape style="position:absolute;left:5699;top:10206;width:5099;height:0" coordorigin="5699,10206" coordsize="5099,0" path="m5699,10206l10797,10206e" filled="f" stroked="t" strokeweight="0.58001pt" strokecolor="#000000">
              <v:path arrowok="t"/>
            </v:shape>
            <w10:wrap type="none"/>
          </v:group>
        </w:pict>
      </w:r>
      <w:r>
        <w:pict>
          <v:group style="position:absolute;margin-left:100.29pt;margin-top:561.86pt;width:439.86pt;height:0.58004pt;mso-position-horizontal-relative:page;mso-position-vertical-relative:page;z-index:-8294" coordorigin="2006,11237" coordsize="8797,12">
            <v:shape style="position:absolute;left:2012;top:11243;width:3677;height:0" coordorigin="2012,11243" coordsize="3677,0" path="m2012,11243l5689,11243e" filled="f" stroked="t" strokeweight="0.58004pt" strokecolor="#000000">
              <v:path arrowok="t"/>
            </v:shape>
            <v:shape style="position:absolute;left:5699;top:11243;width:5099;height:0" coordorigin="5699,11243" coordsize="5099,0" path="m5699,11243l10797,11243e" filled="f" stroked="t" strokeweight="0.58004pt" strokecolor="#000000">
              <v:path arrowok="t"/>
            </v:shape>
            <w10:wrap type="none"/>
          </v:group>
        </w:pict>
      </w:r>
      <w:r>
        <w:pict>
          <v:group style="position:absolute;margin-left:100.29pt;margin-top:634.49pt;width:439.86pt;height:0.57998pt;mso-position-horizontal-relative:page;mso-position-vertical-relative:page;z-index:-8293" coordorigin="2006,12690" coordsize="8797,12">
            <v:shape style="position:absolute;left:2012;top:12696;width:3677;height:0" coordorigin="2012,12696" coordsize="3677,0" path="m2012,12696l5689,12696e" filled="f" stroked="t" strokeweight="0.57998pt" strokecolor="#000000">
              <v:path arrowok="t"/>
            </v:shape>
            <v:shape style="position:absolute;left:5699;top:12696;width:5099;height:0" coordorigin="5699,12696" coordsize="5099,0" path="m5699,12696l10797,12696e" filled="f" stroked="t" strokeweight="0.57998pt" strokecolor="#000000">
              <v:path arrowok="t"/>
            </v:shape>
            <w10:wrap type="none"/>
          </v:group>
        </w:pict>
      </w:r>
      <w:r>
        <w:pict>
          <v:group style="position:absolute;margin-left:100.29pt;margin-top:686.45pt;width:439.86pt;height:0.57998pt;mso-position-horizontal-relative:page;mso-position-vertical-relative:page;z-index:-8292" coordorigin="2006,13729" coordsize="8797,12">
            <v:shape style="position:absolute;left:2012;top:13735;width:3677;height:0" coordorigin="2012,13735" coordsize="3677,0" path="m2012,13735l5689,13735e" filled="f" stroked="t" strokeweight="0.57998pt" strokecolor="#000000">
              <v:path arrowok="t"/>
            </v:shape>
            <v:shape style="position:absolute;left:5699;top:13735;width:5099;height:0" coordorigin="5699,13735" coordsize="5099,0" path="m5699,13735l10797,13735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14:</w:t>
      </w:r>
      <w:r>
        <w:rPr>
          <w:rFonts w:cs="Times New Roman" w:hAnsi="Times New Roman" w:eastAsia="Times New Roman" w:ascii="Times New Roman"/>
          <w:b/>
          <w:i/>
          <w:spacing w:val="59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Case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nario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Unggah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Tanda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rima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32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624" w:hRule="exact"/>
        </w:trPr>
        <w:tc>
          <w:tcPr>
            <w:tcW w:w="3687" w:type="dxa"/>
            <w:gridSpan w:val="2"/>
            <w:vMerge w:val="restart"/>
            <w:tcBorders>
              <w:top w:val="nil" w:sz="6" w:space="0" w:color="auto"/>
              <w:left w:val="single" w:sz="5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8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Aksi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Aktor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sz w:val="14"/>
                <w:szCs w:val="14"/>
              </w:rPr>
              <w:jc w:val="left"/>
              <w:spacing w:before="8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No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108" w:type="dxa"/>
            <w:vMerge w:val="restart"/>
            <w:tcBorders>
              <w:top w:val="nil" w:sz="6" w:space="0" w:color="auto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8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ist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624" w:hRule="exact"/>
        </w:trPr>
        <w:tc>
          <w:tcPr>
            <w:tcW w:w="3687" w:type="dxa"/>
            <w:gridSpan w:val="2"/>
            <w:vMerge w:val=""/>
            <w:tcBorders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5108" w:type="dxa"/>
            <w:vMerge w:val=""/>
            <w:tcBorders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</w:tr>
      <w:tr>
        <w:trPr>
          <w:trHeight w:val="838" w:hRule="exact"/>
        </w:trPr>
        <w:tc>
          <w:tcPr>
            <w:tcW w:w="8795" w:type="dxa"/>
            <w:gridSpan w:val="3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tabs>
                <w:tab w:pos="820" w:val="left"/>
              </w:tabs>
              <w:jc w:val="left"/>
              <w:spacing w:before="8" w:lineRule="auto" w:line="360"/>
              <w:ind w:left="822" w:right="5169" w:hanging="720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ab/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3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sswo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</w:p>
        </w:tc>
      </w:tr>
      <w:tr>
        <w:trPr>
          <w:trHeight w:val="624" w:hRule="exact"/>
        </w:trPr>
        <w:tc>
          <w:tcPr>
            <w:tcW w:w="32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33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5108" w:type="dxa"/>
            <w:vMerge w:val="restart"/>
            <w:tcBorders>
              <w:top w:val="nil" w:sz="6" w:space="0" w:color="auto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1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ord</w:t>
            </w:r>
          </w:p>
          <w:p>
            <w:pPr>
              <w:rPr>
                <w:sz w:val="14"/>
                <w:szCs w:val="14"/>
              </w:rPr>
              <w:jc w:val="left"/>
              <w:spacing w:before="8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auto" w:line="359"/>
              <w:ind w:left="419" w:right="66" w:hanging="317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lkan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fik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petug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</w:p>
        </w:tc>
      </w:tr>
      <w:tr>
        <w:trPr>
          <w:trHeight w:val="1040" w:hRule="exact"/>
        </w:trPr>
        <w:tc>
          <w:tcPr>
            <w:tcW w:w="32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33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5108" w:type="dxa"/>
            <w:vMerge w:val=""/>
            <w:tcBorders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</w:tr>
      <w:tr>
        <w:trPr>
          <w:trHeight w:val="1452" w:hRule="exact"/>
        </w:trPr>
        <w:tc>
          <w:tcPr>
            <w:tcW w:w="32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46"/>
              <w:ind w:left="30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4.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3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both"/>
              <w:spacing w:before="8" w:lineRule="auto" w:line="360"/>
              <w:ind w:left="68" w:right="6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memi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ih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tanda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</w:p>
        </w:tc>
        <w:tc>
          <w:tcPr>
            <w:tcW w:w="510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</w:tr>
      <w:tr>
        <w:trPr>
          <w:trHeight w:val="998" w:hRule="exact"/>
        </w:trPr>
        <w:tc>
          <w:tcPr>
            <w:tcW w:w="32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33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5108" w:type="dxa"/>
            <w:vMerge w:val="restart"/>
            <w:tcBorders>
              <w:top w:val="nil" w:sz="6" w:space="0" w:color="auto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8" w:lineRule="auto" w:line="359"/>
              <w:ind w:left="390" w:right="64" w:hanging="288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6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lkan</w:t>
            </w:r>
            <w:r>
              <w:rPr>
                <w:rFonts w:cs="Times New Roman" w:hAnsi="Times New Roman" w:eastAsia="Times New Roman" w:ascii="Times New Roman"/>
                <w:spacing w:val="4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4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wa</w:t>
            </w:r>
            <w:r>
              <w:rPr>
                <w:rFonts w:cs="Times New Roman" w:hAnsi="Times New Roman" w:eastAsia="Times New Roman" w:ascii="Times New Roman"/>
                <w:spacing w:val="3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tanda</w:t>
            </w:r>
            <w:r>
              <w:rPr>
                <w:rFonts w:cs="Times New Roman" w:hAnsi="Times New Roman" w:eastAsia="Times New Roman" w:ascii="Times New Roman"/>
                <w:spacing w:val="3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4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unggah</w:t>
            </w:r>
          </w:p>
        </w:tc>
      </w:tr>
      <w:tr>
        <w:trPr>
          <w:trHeight w:val="624" w:hRule="exact"/>
        </w:trPr>
        <w:tc>
          <w:tcPr>
            <w:tcW w:w="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/>
        </w:tc>
        <w:tc>
          <w:tcPr>
            <w:tcW w:w="33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/>
        </w:tc>
        <w:tc>
          <w:tcPr>
            <w:tcW w:w="5108" w:type="dxa"/>
            <w:vMerge w:val=""/>
            <w:tcBorders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</w:tr>
      <w:tr>
        <w:trPr>
          <w:trHeight w:val="838" w:hRule="exact"/>
        </w:trPr>
        <w:tc>
          <w:tcPr>
            <w:tcW w:w="3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/>
        </w:tc>
        <w:tc>
          <w:tcPr>
            <w:tcW w:w="33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/>
        </w:tc>
        <w:tc>
          <w:tcPr>
            <w:tcW w:w="51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/>
        </w:tc>
      </w:tr>
      <w:tr>
        <w:trPr>
          <w:trHeight w:val="624" w:hRule="exact"/>
        </w:trPr>
        <w:tc>
          <w:tcPr>
            <w:tcW w:w="32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33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5108" w:type="dxa"/>
            <w:vMerge w:val="restart"/>
            <w:tcBorders>
              <w:top w:val="nil" w:sz="6" w:space="0" w:color="auto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8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ord</w:t>
            </w:r>
          </w:p>
          <w:p>
            <w:pPr>
              <w:rPr>
                <w:sz w:val="14"/>
                <w:szCs w:val="14"/>
              </w:rPr>
              <w:jc w:val="left"/>
              <w:spacing w:before="8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auto" w:line="359"/>
              <w:ind w:left="419" w:right="66" w:hanging="317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lkan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fik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petug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</w:p>
        </w:tc>
      </w:tr>
      <w:tr>
        <w:trPr>
          <w:trHeight w:val="1037" w:hRule="exact"/>
        </w:trPr>
        <w:tc>
          <w:tcPr>
            <w:tcW w:w="32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33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5108" w:type="dxa"/>
            <w:vMerge w:val=""/>
            <w:tcBorders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</w:tr>
      <w:tr>
        <w:trPr>
          <w:trHeight w:val="1453" w:hRule="exact"/>
        </w:trPr>
        <w:tc>
          <w:tcPr>
            <w:tcW w:w="32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46"/>
              <w:ind w:left="30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4.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3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both"/>
              <w:spacing w:before="8" w:lineRule="auto" w:line="360"/>
              <w:ind w:left="68" w:right="6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memi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ih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tanda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</w:p>
        </w:tc>
        <w:tc>
          <w:tcPr>
            <w:tcW w:w="510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</w:tr>
      <w:tr>
        <w:trPr>
          <w:trHeight w:val="1039" w:hRule="exact"/>
        </w:trPr>
        <w:tc>
          <w:tcPr>
            <w:tcW w:w="32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33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5108" w:type="dxa"/>
            <w:vMerge w:val="restart"/>
            <w:tcBorders>
              <w:top w:val="nil" w:sz="6" w:space="0" w:color="auto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8" w:lineRule="auto" w:line="360"/>
              <w:ind w:left="409" w:right="66" w:hanging="307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lkan</w:t>
            </w:r>
            <w:r>
              <w:rPr>
                <w:rFonts w:cs="Times New Roman" w:hAnsi="Times New Roman" w:eastAsia="Times New Roman" w:ascii="Times New Roman"/>
                <w:spacing w:val="3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wa</w:t>
            </w:r>
            <w:r>
              <w:rPr>
                <w:rFonts w:cs="Times New Roman" w:hAnsi="Times New Roman" w:eastAsia="Times New Roman" w:ascii="Times New Roman"/>
                <w:spacing w:val="3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tanda</w:t>
            </w:r>
            <w:r>
              <w:rPr>
                <w:rFonts w:cs="Times New Roman" w:hAnsi="Times New Roman" w:eastAsia="Times New Roman" w:ascii="Times New Roman"/>
                <w:spacing w:val="3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rima</w:t>
            </w:r>
            <w:r>
              <w:rPr>
                <w:rFonts w:cs="Times New Roman" w:hAnsi="Times New Roman" w:eastAsia="Times New Roman" w:ascii="Times New Roman"/>
                <w:spacing w:val="3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unggah</w:t>
            </w:r>
          </w:p>
          <w:p>
            <w:pPr>
              <w:rPr>
                <w:sz w:val="20"/>
                <w:szCs w:val="20"/>
              </w:rPr>
              <w:jc w:val="left"/>
              <w:spacing w:before="14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6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mbali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hbo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rd</w:t>
            </w:r>
          </w:p>
        </w:tc>
      </w:tr>
      <w:tr>
        <w:trPr>
          <w:trHeight w:val="635" w:hRule="exact"/>
        </w:trPr>
        <w:tc>
          <w:tcPr>
            <w:tcW w:w="32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3359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108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120"/>
        <w:sectPr>
          <w:pgMar w:header="0" w:footer="987" w:top="1360" w:bottom="280" w:left="1680" w:right="1000"/>
          <w:pgSz w:w="11920" w:h="16840"/>
        </w:sectPr>
      </w:pPr>
      <w:r>
        <w:rPr>
          <w:rFonts w:cs="Verdana" w:hAnsi="Verdana" w:eastAsia="Verdana" w:ascii="Verdana"/>
          <w:spacing w:val="0"/>
          <w:w w:val="100"/>
          <w:sz w:val="24"/>
          <w:szCs w:val="24"/>
        </w:rPr>
        <w:t>•</w:t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0"/>
        <w:ind w:left="48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2014"/>
      </w:pPr>
      <w:r>
        <w:pict>
          <v:group style="position:absolute;margin-left:98.974pt;margin-top:319.103pt;width:436.726pt;height:0.58001pt;mso-position-horizontal-relative:page;mso-position-vertical-relative:paragraph;z-index:-8291" coordorigin="1979,6382" coordsize="8735,12">
            <v:shape style="position:absolute;left:1985;top:6388;width:4669;height:0" coordorigin="1985,6388" coordsize="4669,0" path="m1985,6388l6654,6388e" filled="f" stroked="t" strokeweight="0.58001pt" strokecolor="#000000">
              <v:path arrowok="t"/>
            </v:shape>
            <v:shape style="position:absolute;left:6664;top:6388;width:4044;height:0" coordorigin="6664,6388" coordsize="4044,0" path="m6664,6388l10708,6388e" filled="f" stroked="t" strokeweight="0.58001pt" strokecolor="#000000">
              <v:path arrowok="t"/>
            </v:shape>
            <w10:wrap type="none"/>
          </v:group>
        </w:pict>
      </w:r>
      <w:r>
        <w:pict>
          <v:group style="position:absolute;margin-left:98.974pt;margin-top:517.34pt;width:436.726pt;height:0.57998pt;mso-position-horizontal-relative:page;mso-position-vertical-relative:page;z-index:-8290" coordorigin="1979,10347" coordsize="8735,12">
            <v:shape style="position:absolute;left:1985;top:10353;width:4669;height:0" coordorigin="1985,10353" coordsize="4669,0" path="m1985,10353l6654,10353e" filled="f" stroked="t" strokeweight="0.57998pt" strokecolor="#000000">
              <v:path arrowok="t"/>
            </v:shape>
            <v:shape style="position:absolute;left:6664;top:10353;width:4044;height:0" coordorigin="6664,10353" coordsize="4044,0" path="m6664,10353l10708,10353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15: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Case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ario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ihat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diserah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29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25" w:hRule="exact"/>
        </w:trPr>
        <w:tc>
          <w:tcPr>
            <w:tcW w:w="4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Aksi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Aktor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54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ist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22" w:hRule="exact"/>
        </w:trPr>
        <w:tc>
          <w:tcPr>
            <w:tcW w:w="8733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No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25" w:hRule="exact"/>
        </w:trPr>
        <w:tc>
          <w:tcPr>
            <w:tcW w:w="4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ssw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rd</w:t>
            </w:r>
          </w:p>
        </w:tc>
        <w:tc>
          <w:tcPr>
            <w:tcW w:w="17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592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997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699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22" w:hRule="exact"/>
        </w:trPr>
        <w:tc>
          <w:tcPr>
            <w:tcW w:w="4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054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2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5.</w:t>
            </w:r>
            <w:r>
              <w:rPr>
                <w:rFonts w:cs="Times New Roman" w:hAnsi="Times New Roman" w:eastAsia="Times New Roman" w:ascii="Times New Roman"/>
                <w:spacing w:val="4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ord</w:t>
            </w:r>
          </w:p>
        </w:tc>
      </w:tr>
      <w:tr>
        <w:trPr>
          <w:trHeight w:val="358" w:hRule="exact"/>
        </w:trPr>
        <w:tc>
          <w:tcPr>
            <w:tcW w:w="4679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054" w:type="dxa"/>
            <w:gridSpan w:val="4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2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6.</w:t>
            </w:r>
            <w:r>
              <w:rPr>
                <w:rFonts w:cs="Times New Roman" w:hAnsi="Times New Roman" w:eastAsia="Times New Roman" w:ascii="Times New Roman"/>
                <w:spacing w:val="4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  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  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  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</w:tr>
      <w:tr>
        <w:trPr>
          <w:trHeight w:val="896" w:hRule="exact"/>
        </w:trPr>
        <w:tc>
          <w:tcPr>
            <w:tcW w:w="4679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054" w:type="dxa"/>
            <w:gridSpan w:val="4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 w:lineRule="auto" w:line="361"/>
              <w:ind w:left="414" w:right="6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lkan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rk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utentifik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petug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</w:p>
        </w:tc>
      </w:tr>
      <w:tr>
        <w:trPr>
          <w:trHeight w:val="425" w:hRule="exact"/>
        </w:trPr>
        <w:tc>
          <w:tcPr>
            <w:tcW w:w="4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tanda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</w:p>
        </w:tc>
        <w:tc>
          <w:tcPr>
            <w:tcW w:w="17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592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997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699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22" w:hRule="exact"/>
        </w:trPr>
        <w:tc>
          <w:tcPr>
            <w:tcW w:w="4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8.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hk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17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592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997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699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840" w:hRule="exact"/>
        </w:trPr>
        <w:tc>
          <w:tcPr>
            <w:tcW w:w="4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054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auto" w:line="359"/>
              <w:ind w:left="414" w:right="62" w:hanging="28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9.</w:t>
            </w:r>
            <w:r>
              <w:rPr>
                <w:rFonts w:cs="Times New Roman" w:hAnsi="Times New Roman" w:eastAsia="Times New Roman" w:ascii="Times New Roman"/>
                <w:spacing w:val="4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lkan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</w:tr>
      <w:tr>
        <w:trPr>
          <w:trHeight w:val="422" w:hRule="exact"/>
        </w:trPr>
        <w:tc>
          <w:tcPr>
            <w:tcW w:w="8733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Alt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atif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850" w:hRule="exact"/>
        </w:trPr>
        <w:tc>
          <w:tcPr>
            <w:tcW w:w="4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6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sswo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</w:p>
        </w:tc>
        <w:tc>
          <w:tcPr>
            <w:tcW w:w="17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592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997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699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23" w:hRule="exact"/>
        </w:trPr>
        <w:tc>
          <w:tcPr>
            <w:tcW w:w="4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054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3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4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5.</w:t>
            </w:r>
            <w:r>
              <w:rPr>
                <w:rFonts w:cs="Times New Roman" w:hAnsi="Times New Roman" w:eastAsia="Times New Roman" w:ascii="Times New Roman"/>
                <w:spacing w:val="2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ord</w:t>
            </w:r>
          </w:p>
        </w:tc>
      </w:tr>
      <w:tr>
        <w:trPr>
          <w:trHeight w:val="838" w:hRule="exact"/>
        </w:trPr>
        <w:tc>
          <w:tcPr>
            <w:tcW w:w="4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054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6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lkan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login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gag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</w:p>
        </w:tc>
      </w:tr>
      <w:tr>
        <w:trPr>
          <w:trHeight w:val="781" w:hRule="exact"/>
        </w:trPr>
        <w:tc>
          <w:tcPr>
            <w:tcW w:w="4679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ssw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rd</w:t>
            </w:r>
          </w:p>
        </w:tc>
        <w:tc>
          <w:tcPr>
            <w:tcW w:w="2359" w:type="dxa"/>
            <w:gridSpan w:val="2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3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10.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riksa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</w:p>
        </w:tc>
        <w:tc>
          <w:tcPr>
            <w:tcW w:w="997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3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knya</w:t>
            </w:r>
          </w:p>
        </w:tc>
        <w:tc>
          <w:tcPr>
            <w:tcW w:w="699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3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8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</w:tr>
      <w:tr>
        <w:trPr>
          <w:trHeight w:val="481" w:hRule="exact"/>
        </w:trPr>
        <w:tc>
          <w:tcPr>
            <w:tcW w:w="4679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766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46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592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997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699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357" w:hRule="exact"/>
        </w:trPr>
        <w:tc>
          <w:tcPr>
            <w:tcW w:w="4679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1766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11.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2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ke</w:t>
            </w:r>
          </w:p>
        </w:tc>
        <w:tc>
          <w:tcPr>
            <w:tcW w:w="1589" w:type="dxa"/>
            <w:gridSpan w:val="2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1" w:right="-2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2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tem</w:t>
            </w:r>
          </w:p>
        </w:tc>
        <w:tc>
          <w:tcPr>
            <w:tcW w:w="699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4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</w:tr>
      <w:tr>
        <w:trPr>
          <w:trHeight w:val="414" w:hRule="exact"/>
        </w:trPr>
        <w:tc>
          <w:tcPr>
            <w:tcW w:w="4679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1766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462" w:right="-6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lkan</w:t>
            </w:r>
          </w:p>
        </w:tc>
        <w:tc>
          <w:tcPr>
            <w:tcW w:w="1589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4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6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2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</w:p>
        </w:tc>
      </w:tr>
      <w:tr>
        <w:trPr>
          <w:trHeight w:val="483" w:hRule="exact"/>
        </w:trPr>
        <w:tc>
          <w:tcPr>
            <w:tcW w:w="4679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766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46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tugas</w:t>
            </w:r>
          </w:p>
        </w:tc>
        <w:tc>
          <w:tcPr>
            <w:tcW w:w="592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997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699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480"/>
      </w:pPr>
      <w:r>
        <w:rPr>
          <w:rFonts w:cs="Verdana" w:hAnsi="Verdana" w:eastAsia="Verdana" w:ascii="Verdana"/>
          <w:spacing w:val="0"/>
          <w:w w:val="100"/>
          <w:sz w:val="24"/>
          <w:szCs w:val="24"/>
        </w:rPr>
        <w:t>•</w:t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  <w:t>     </w:t>
      </w:r>
      <w:r>
        <w:rPr>
          <w:rFonts w:cs="Verdana" w:hAnsi="Verdana" w:eastAsia="Verdana" w:ascii="Verdana"/>
          <w:spacing w:val="8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622" w:right="457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925"/>
      </w:pPr>
      <w:r>
        <w:rPr>
          <w:rFonts w:cs="Times New Roman" w:hAnsi="Times New Roman" w:eastAsia="Times New Roman" w:ascii="Times New Roman"/>
          <w:b/>
          <w:i/>
          <w:color w:val="44536A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b/>
          <w:i/>
          <w:color w:val="44536A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i/>
          <w:color w:val="44536A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i/>
          <w:color w:val="44536A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color w:val="44536A"/>
          <w:spacing w:val="0"/>
          <w:w w:val="100"/>
          <w:sz w:val="24"/>
          <w:szCs w:val="24"/>
        </w:rPr>
        <w:t>16:</w:t>
      </w:r>
      <w:r>
        <w:rPr>
          <w:rFonts w:cs="Times New Roman" w:hAnsi="Times New Roman" w:eastAsia="Times New Roman" w:ascii="Times New Roman"/>
          <w:b/>
          <w:i/>
          <w:color w:val="44536A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color w:val="44536A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i/>
          <w:color w:val="44536A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color w:val="44536A"/>
          <w:spacing w:val="0"/>
          <w:w w:val="100"/>
          <w:sz w:val="24"/>
          <w:szCs w:val="24"/>
        </w:rPr>
        <w:t>Case</w:t>
      </w:r>
      <w:r>
        <w:rPr>
          <w:rFonts w:cs="Times New Roman" w:hAnsi="Times New Roman" w:eastAsia="Times New Roman" w:ascii="Times New Roman"/>
          <w:i/>
          <w:color w:val="44536A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color w:val="44536A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color w:val="44536A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color w:val="44536A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color w:val="44536A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color w:val="44536A"/>
          <w:spacing w:val="0"/>
          <w:w w:val="100"/>
          <w:sz w:val="24"/>
          <w:szCs w:val="24"/>
        </w:rPr>
        <w:t>ario</w:t>
      </w:r>
      <w:r>
        <w:rPr>
          <w:rFonts w:cs="Times New Roman" w:hAnsi="Times New Roman" w:eastAsia="Times New Roman" w:ascii="Times New Roman"/>
          <w:i/>
          <w:color w:val="44536A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color w:val="44536A"/>
          <w:spacing w:val="0"/>
          <w:w w:val="100"/>
          <w:sz w:val="24"/>
          <w:szCs w:val="24"/>
        </w:rPr>
        <w:t>Hapus</w:t>
      </w:r>
      <w:r>
        <w:rPr>
          <w:rFonts w:cs="Times New Roman" w:hAnsi="Times New Roman" w:eastAsia="Times New Roman" w:ascii="Times New Roman"/>
          <w:i/>
          <w:color w:val="44536A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color w:val="44536A"/>
          <w:spacing w:val="0"/>
          <w:w w:val="100"/>
          <w:sz w:val="24"/>
          <w:szCs w:val="24"/>
        </w:rPr>
        <w:t>Diserah</w:t>
      </w:r>
      <w:r>
        <w:rPr>
          <w:rFonts w:cs="Times New Roman" w:hAnsi="Times New Roman" w:eastAsia="Times New Roman" w:ascii="Times New Roman"/>
          <w:i/>
          <w:color w:val="44536A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color w:val="44536A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35"/>
        <w:sectPr>
          <w:pgMar w:header="0" w:footer="987" w:top="1360" w:bottom="280" w:left="1680" w:right="1080"/>
          <w:pgSz w:w="11920" w:h="16840"/>
        </w:sectPr>
      </w:pPr>
      <w:r>
        <w:pict>
          <v:group style="position:absolute;margin-left:100.05pt;margin-top:-0.722875pt;width:440.34pt;height:32.256pt;mso-position-horizontal-relative:page;mso-position-vertical-relative:paragraph;z-index:-8289" coordorigin="2001,-14" coordsize="8807,645">
            <v:shape style="position:absolute;left:2012;top:-4;width:3677;height:0" coordorigin="2012,-4" coordsize="3677,0" path="m2012,-4l5689,-4e" filled="f" stroked="t" strokeweight="0.57998pt" strokecolor="#000000">
              <v:path arrowok="t"/>
            </v:shape>
            <v:shape style="position:absolute;left:5699;top:-4;width:5099;height:0" coordorigin="5699,-4" coordsize="5099,0" path="m5699,-4l10797,-4e" filled="f" stroked="t" strokeweight="0.57998pt" strokecolor="#000000">
              <v:path arrowok="t"/>
            </v:shape>
            <v:shape style="position:absolute;left:2007;top:-9;width:0;height:634" coordorigin="2007,-9" coordsize="0,634" path="m2007,-9l2007,625e" filled="f" stroked="t" strokeweight="0.58pt" strokecolor="#000000">
              <v:path arrowok="t"/>
            </v:shape>
            <v:shape style="position:absolute;left:2012;top:620;width:3677;height:0" coordorigin="2012,620" coordsize="3677,0" path="m2012,620l5689,620e" filled="f" stroked="t" strokeweight="0.58004pt" strokecolor="#000000">
              <v:path arrowok="t"/>
            </v:shape>
            <v:shape style="position:absolute;left:5694;top:-9;width:0;height:634" coordorigin="5694,-9" coordsize="0,634" path="m5694,-9l5694,625e" filled="f" stroked="t" strokeweight="0.58001pt" strokecolor="#000000">
              <v:path arrowok="t"/>
            </v:shape>
            <v:shape style="position:absolute;left:5699;top:620;width:5099;height:0" coordorigin="5699,620" coordsize="5099,0" path="m5699,620l10797,620e" filled="f" stroked="t" strokeweight="0.58004pt" strokecolor="#000000">
              <v:path arrowok="t"/>
            </v:shape>
            <v:shape style="position:absolute;left:10802;top:-9;width:0;height:634" coordorigin="10802,-9" coordsize="0,634" path="m10802,-9l10802,625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Aksi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Aktor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                                      </w:t>
      </w:r>
      <w:r>
        <w:rPr>
          <w:rFonts w:cs="Times New Roman" w:hAnsi="Times New Roman" w:eastAsia="Times New Roman" w:ascii="Times New Roman"/>
          <w:b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ist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9"/>
          <w:szCs w:val="9"/>
        </w:rPr>
        <w:jc w:val="left"/>
        <w:spacing w:before="2" w:lineRule="exact" w:line="80"/>
      </w:pPr>
      <w:r>
        <w:rPr>
          <w:sz w:val="9"/>
          <w:szCs w:val="9"/>
        </w:rPr>
      </w:r>
    </w:p>
    <w:tbl>
      <w:tblPr>
        <w:tblW w:w="0" w:type="auto"/>
        <w:tblLook w:val="01E0"/>
        <w:jc w:val="left"/>
        <w:tblInd w:w="32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624" w:hRule="exact"/>
        </w:trPr>
        <w:tc>
          <w:tcPr>
            <w:tcW w:w="879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No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838" w:hRule="exact"/>
        </w:trPr>
        <w:tc>
          <w:tcPr>
            <w:tcW w:w="3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35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6.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359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5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3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  <w:p>
            <w:pPr>
              <w:rPr>
                <w:sz w:val="13"/>
                <w:szCs w:val="13"/>
              </w:rPr>
              <w:jc w:val="left"/>
              <w:spacing w:before="9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5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sswo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</w:p>
        </w:tc>
        <w:tc>
          <w:tcPr>
            <w:tcW w:w="5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624" w:hRule="exact"/>
        </w:trPr>
        <w:tc>
          <w:tcPr>
            <w:tcW w:w="3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3359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ord</w:t>
            </w:r>
          </w:p>
        </w:tc>
      </w:tr>
      <w:tr>
        <w:trPr>
          <w:trHeight w:val="2077" w:hRule="exact"/>
        </w:trPr>
        <w:tc>
          <w:tcPr>
            <w:tcW w:w="3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6"/>
                <w:szCs w:val="26"/>
              </w:rPr>
              <w:jc w:val="left"/>
              <w:spacing w:before="15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ind w:left="30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9.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359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17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auto" w:line="359"/>
              <w:ind w:left="68" w:right="6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dihapus</w:t>
            </w:r>
          </w:p>
        </w:tc>
        <w:tc>
          <w:tcPr>
            <w:tcW w:w="5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64" w:right="69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lkan</w:t>
            </w:r>
          </w:p>
          <w:p>
            <w:pPr>
              <w:rPr>
                <w:sz w:val="13"/>
                <w:szCs w:val="13"/>
              </w:rPr>
              <w:jc w:val="left"/>
              <w:spacing w:before="9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381" w:right="57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fik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petug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</w:p>
        </w:tc>
      </w:tr>
      <w:tr>
        <w:trPr>
          <w:trHeight w:val="357" w:hRule="exact"/>
        </w:trPr>
        <w:tc>
          <w:tcPr>
            <w:tcW w:w="32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3359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510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10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.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lkan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nfi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</w:tr>
      <w:tr>
        <w:trPr>
          <w:trHeight w:val="414" w:hRule="exact"/>
        </w:trPr>
        <w:tc>
          <w:tcPr>
            <w:tcW w:w="32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335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510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39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</w:p>
        </w:tc>
      </w:tr>
      <w:tr>
        <w:trPr>
          <w:trHeight w:val="641" w:hRule="exact"/>
        </w:trPr>
        <w:tc>
          <w:tcPr>
            <w:tcW w:w="32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3359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10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39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dihapus</w:t>
            </w:r>
          </w:p>
        </w:tc>
      </w:tr>
      <w:tr>
        <w:trPr>
          <w:trHeight w:val="624" w:hRule="exact"/>
        </w:trPr>
        <w:tc>
          <w:tcPr>
            <w:tcW w:w="879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Alt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atif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838" w:hRule="exact"/>
        </w:trPr>
        <w:tc>
          <w:tcPr>
            <w:tcW w:w="3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35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9.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359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5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3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  <w:p>
            <w:pPr>
              <w:rPr>
                <w:sz w:val="13"/>
                <w:szCs w:val="13"/>
              </w:rPr>
              <w:jc w:val="left"/>
              <w:spacing w:before="9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5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sswo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</w:p>
        </w:tc>
        <w:tc>
          <w:tcPr>
            <w:tcW w:w="5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624" w:hRule="exact"/>
        </w:trPr>
        <w:tc>
          <w:tcPr>
            <w:tcW w:w="3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3359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10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.</w:t>
            </w:r>
            <w:r>
              <w:rPr>
                <w:rFonts w:cs="Times New Roman" w:hAnsi="Times New Roman" w:eastAsia="Times New Roman" w:ascii="Times New Roman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ord</w:t>
            </w:r>
          </w:p>
        </w:tc>
      </w:tr>
      <w:tr>
        <w:trPr>
          <w:trHeight w:val="1396" w:hRule="exact"/>
        </w:trPr>
        <w:tc>
          <w:tcPr>
            <w:tcW w:w="3687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17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auto" w:line="360"/>
              <w:ind w:left="390" w:right="63" w:hanging="360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12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dihapus</w:t>
            </w:r>
          </w:p>
        </w:tc>
        <w:tc>
          <w:tcPr>
            <w:tcW w:w="510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auto" w:line="359"/>
              <w:ind w:left="419" w:right="66" w:hanging="317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11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.</w:t>
            </w:r>
            <w:r>
              <w:rPr>
                <w:rFonts w:cs="Times New Roman" w:hAnsi="Times New Roman" w:eastAsia="Times New Roman" w:ascii="Times New Roman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lkan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fik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tugas</w:t>
            </w:r>
          </w:p>
        </w:tc>
      </w:tr>
      <w:tr>
        <w:trPr>
          <w:trHeight w:val="680" w:hRule="exact"/>
        </w:trPr>
        <w:tc>
          <w:tcPr>
            <w:tcW w:w="3687" w:type="dxa"/>
            <w:gridSpan w:val="2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10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1396" w:hRule="exact"/>
        </w:trPr>
        <w:tc>
          <w:tcPr>
            <w:tcW w:w="3687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18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9"/>
            </w:pPr>
            <w:r>
              <w:rPr>
                <w:rFonts w:cs="Times New Roman" w:hAnsi="Times New Roman" w:eastAsia="Times New Roman" w:ascii="Times New Roman"/>
                <w:spacing w:val="1"/>
                <w:w w:val="99"/>
                <w:sz w:val="20"/>
                <w:szCs w:val="20"/>
              </w:rPr>
              <w:t>14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.</w:t>
            </w:r>
            <w:r>
              <w:rPr>
                <w:rFonts w:cs="Times New Roman" w:hAnsi="Times New Roman" w:eastAsia="Times New Roman" w:ascii="Times New Roman"/>
                <w:spacing w:val="-21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ngkl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ihan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“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”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untuk</w:t>
            </w:r>
          </w:p>
          <w:p>
            <w:pPr>
              <w:rPr>
                <w:sz w:val="13"/>
                <w:szCs w:val="13"/>
              </w:rPr>
              <w:jc w:val="left"/>
              <w:spacing w:before="9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39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mengh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  <w:tc>
          <w:tcPr>
            <w:tcW w:w="510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auto" w:line="359"/>
              <w:ind w:left="409" w:right="65" w:hanging="307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13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.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lkan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nfi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tugas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pus</w:t>
            </w:r>
          </w:p>
        </w:tc>
      </w:tr>
      <w:tr>
        <w:trPr>
          <w:trHeight w:val="642" w:hRule="exact"/>
        </w:trPr>
        <w:tc>
          <w:tcPr>
            <w:tcW w:w="3687" w:type="dxa"/>
            <w:gridSpan w:val="2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10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624" w:hRule="exact"/>
        </w:trPr>
        <w:tc>
          <w:tcPr>
            <w:tcW w:w="3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3359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7"/>
            </w:pPr>
            <w:r>
              <w:rPr>
                <w:rFonts w:cs="Times New Roman" w:hAnsi="Times New Roman" w:eastAsia="Times New Roman" w:ascii="Times New Roman"/>
                <w:spacing w:val="1"/>
                <w:w w:val="99"/>
                <w:sz w:val="20"/>
                <w:szCs w:val="20"/>
              </w:rPr>
              <w:t>15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.</w:t>
            </w:r>
            <w:r>
              <w:rPr>
                <w:rFonts w:cs="Times New Roman" w:hAnsi="Times New Roman" w:eastAsia="Times New Roman" w:ascii="Times New Roman"/>
                <w:spacing w:val="-17"/>
                <w:w w:val="99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lkan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dihapus</w:t>
            </w:r>
          </w:p>
        </w:tc>
      </w:tr>
      <w:tr>
        <w:trPr>
          <w:trHeight w:val="624" w:hRule="exact"/>
        </w:trPr>
        <w:tc>
          <w:tcPr>
            <w:tcW w:w="3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3359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16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.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mbali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</w:tr>
    </w:tbl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 w:lineRule="exact" w:line="280"/>
        <w:ind w:left="120"/>
      </w:pPr>
      <w:r>
        <w:pict>
          <v:group style="position:absolute;margin-left:100.29pt;margin-top:228.21pt;width:439.86pt;height:0.58pt;mso-position-horizontal-relative:page;mso-position-vertical-relative:page;z-index:-8288" coordorigin="2006,4564" coordsize="8797,12">
            <v:shape style="position:absolute;left:2012;top:4570;width:3677;height:0" coordorigin="2012,4570" coordsize="3677,0" path="m2012,4570l5689,4570e" filled="f" stroked="t" strokeweight="0.58pt" strokecolor="#000000">
              <v:path arrowok="t"/>
            </v:shape>
            <v:shape style="position:absolute;left:5699;top:4570;width:5099;height:0" coordorigin="5699,4570" coordsize="5099,0" path="m5699,4570l10797,4570e" filled="f" stroked="t" strokeweight="0.58pt" strokecolor="#000000">
              <v:path arrowok="t"/>
            </v:shape>
            <w10:wrap type="none"/>
          </v:group>
        </w:pict>
      </w:r>
      <w:r>
        <w:pict>
          <v:group style="position:absolute;margin-left:100.29pt;margin-top:-246.702pt;width:439.86pt;height:0.58001pt;mso-position-horizontal-relative:page;mso-position-vertical-relative:paragraph;z-index:-8287" coordorigin="2006,-4934" coordsize="8797,12">
            <v:shape style="position:absolute;left:2012;top:-4928;width:3677;height:0" coordorigin="2012,-4928" coordsize="3677,0" path="m2012,-4928l5689,-4928e" filled="f" stroked="t" strokeweight="0.58001pt" strokecolor="#000000">
              <v:path arrowok="t"/>
            </v:shape>
            <v:shape style="position:absolute;left:5699;top:-4928;width:5099;height:0" coordorigin="5699,-4928" coordsize="5099,0" path="m5699,-4928l10797,-4928e" filled="f" stroked="t" strokeweight="0.58001pt" strokecolor="#000000">
              <v:path arrowok="t"/>
            </v:shape>
            <w10:wrap type="none"/>
          </v:group>
        </w:pict>
      </w:r>
      <w:r>
        <w:pict>
          <v:group style="position:absolute;margin-left:100.29pt;margin-top:-142.902pt;width:439.86pt;height:0.57998pt;mso-position-horizontal-relative:page;mso-position-vertical-relative:paragraph;z-index:-8286" coordorigin="2006,-2858" coordsize="8797,12">
            <v:shape style="position:absolute;left:2012;top:-2852;width:3677;height:0" coordorigin="2012,-2852" coordsize="3677,0" path="m2012,-2852l5689,-2852e" filled="f" stroked="t" strokeweight="0.57998pt" strokecolor="#000000">
              <v:path arrowok="t"/>
            </v:shape>
            <v:shape style="position:absolute;left:5699;top:-2852;width:5099;height:0" coordorigin="5699,-2852" coordsize="5099,0" path="m5699,-2852l10797,-2852e" filled="f" stroked="t" strokeweight="0.57998pt" strokecolor="#000000">
              <v:path arrowok="t"/>
            </v:shape>
            <w10:wrap type="none"/>
          </v:group>
        </w:pict>
      </w:r>
      <w:r>
        <w:rPr>
          <w:rFonts w:cs="Verdana" w:hAnsi="Verdana" w:eastAsia="Verdana" w:ascii="Verdana"/>
          <w:spacing w:val="0"/>
          <w:w w:val="100"/>
          <w:position w:val="-1"/>
          <w:sz w:val="24"/>
          <w:szCs w:val="24"/>
        </w:rPr>
        <w:t>•</w:t>
      </w:r>
      <w:r>
        <w:rPr>
          <w:rFonts w:cs="Verdana" w:hAnsi="Verdana" w:eastAsia="Verdana" w:ascii="Verdana"/>
          <w:spacing w:val="0"/>
          <w:w w:val="100"/>
          <w:position w:val="-1"/>
          <w:sz w:val="24"/>
          <w:szCs w:val="24"/>
        </w:rPr>
        <w:t> </w:t>
      </w:r>
      <w:r>
        <w:rPr>
          <w:rFonts w:cs="Verdana" w:hAnsi="Verdana" w:eastAsia="Verdana" w:ascii="Verdana"/>
          <w:spacing w:val="6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rio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Lih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lum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dise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hk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2"/>
          <w:szCs w:val="22"/>
        </w:rPr>
        <w:jc w:val="right"/>
        <w:spacing w:before="30"/>
        <w:ind w:right="673"/>
        <w:sectPr>
          <w:pgMar w:footer="0" w:header="0" w:top="1340" w:bottom="280" w:left="1680" w:right="1000"/>
          <w:footerReference w:type="default" r:id="rId54"/>
          <w:pgSz w:w="11920" w:h="16840"/>
        </w:sectPr>
      </w:pPr>
      <w:r>
        <w:rPr>
          <w:rFonts w:cs="Cambria" w:hAnsi="Cambria" w:eastAsia="Cambria" w:ascii="Cambria"/>
          <w:spacing w:val="0"/>
          <w:w w:val="100"/>
          <w:sz w:val="22"/>
          <w:szCs w:val="22"/>
        </w:rPr>
        <w:t>24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0"/>
        <w:ind w:left="48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678"/>
      </w:pPr>
      <w:r>
        <w:pict>
          <v:group style="position:absolute;margin-left:98.974pt;margin-top:213.503pt;width:436.726pt;height:0.57998pt;mso-position-horizontal-relative:page;mso-position-vertical-relative:paragraph;z-index:-8285" coordorigin="1979,4270" coordsize="8735,12">
            <v:shape style="position:absolute;left:1985;top:4276;width:4669;height:0" coordorigin="1985,4276" coordsize="4669,0" path="m1985,4276l6654,4276e" filled="f" stroked="t" strokeweight="0.57998pt" strokecolor="#000000">
              <v:path arrowok="t"/>
            </v:shape>
            <v:shape style="position:absolute;left:6664;top:4276;width:4044;height:0" coordorigin="6664,4276" coordsize="4044,0" path="m6664,4276l10708,4276e" filled="f" stroked="t" strokeweight="0.57998pt" strokecolor="#000000">
              <v:path arrowok="t"/>
            </v:shape>
            <w10:wrap type="none"/>
          </v:group>
        </w:pict>
      </w:r>
      <w:r>
        <w:pict>
          <v:group style="position:absolute;margin-left:98.974pt;margin-top:319.103pt;width:436.726pt;height:0.58001pt;mso-position-horizontal-relative:page;mso-position-vertical-relative:paragraph;z-index:-8284" coordorigin="1979,6382" coordsize="8735,12">
            <v:shape style="position:absolute;left:1985;top:6388;width:4669;height:0" coordorigin="1985,6388" coordsize="4669,0" path="m1985,6388l6654,6388e" filled="f" stroked="t" strokeweight="0.58001pt" strokecolor="#000000">
              <v:path arrowok="t"/>
            </v:shape>
            <v:shape style="position:absolute;left:6664;top:6388;width:4044;height:0" coordorigin="6664,6388" coordsize="4044,0" path="m6664,6388l10708,6388e" filled="f" stroked="t" strokeweight="0.58001pt" strokecolor="#000000">
              <v:path arrowok="t"/>
            </v:shape>
            <w10:wrap type="none"/>
          </v:group>
        </w:pict>
      </w:r>
      <w:r>
        <w:pict>
          <v:group style="position:absolute;margin-left:98.974pt;margin-top:517.34pt;width:436.726pt;height:0.57998pt;mso-position-horizontal-relative:page;mso-position-vertical-relative:page;z-index:-8283" coordorigin="1979,10347" coordsize="8735,12">
            <v:shape style="position:absolute;left:1985;top:10353;width:4669;height:0" coordorigin="1985,10353" coordsize="4669,0" path="m1985,10353l6654,10353e" filled="f" stroked="t" strokeweight="0.57998pt" strokecolor="#000000">
              <v:path arrowok="t"/>
            </v:shape>
            <v:shape style="position:absolute;left:6664;top:10353;width:4044;height:0" coordorigin="6664,10353" coordsize="4044,0" path="m6664,10353l10708,10353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17: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Case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ario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ihat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lum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1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29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25" w:hRule="exact"/>
        </w:trPr>
        <w:tc>
          <w:tcPr>
            <w:tcW w:w="4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Aksi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Aktor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54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ist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22" w:hRule="exact"/>
        </w:trPr>
        <w:tc>
          <w:tcPr>
            <w:tcW w:w="8733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No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25" w:hRule="exact"/>
        </w:trPr>
        <w:tc>
          <w:tcPr>
            <w:tcW w:w="4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ssw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rd</w:t>
            </w:r>
          </w:p>
        </w:tc>
        <w:tc>
          <w:tcPr>
            <w:tcW w:w="4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1339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592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997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699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22" w:hRule="exact"/>
        </w:trPr>
        <w:tc>
          <w:tcPr>
            <w:tcW w:w="4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29" w:right="-6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12.</w:t>
            </w:r>
          </w:p>
        </w:tc>
        <w:tc>
          <w:tcPr>
            <w:tcW w:w="1931" w:type="dxa"/>
            <w:gridSpan w:val="2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1" w:right="-6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</w:p>
        </w:tc>
        <w:tc>
          <w:tcPr>
            <w:tcW w:w="1696" w:type="dxa"/>
            <w:gridSpan w:val="2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5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ord</w:t>
            </w:r>
          </w:p>
        </w:tc>
      </w:tr>
      <w:tr>
        <w:trPr>
          <w:trHeight w:val="358" w:hRule="exact"/>
        </w:trPr>
        <w:tc>
          <w:tcPr>
            <w:tcW w:w="4679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2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29" w:right="-6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13.</w:t>
            </w:r>
          </w:p>
        </w:tc>
        <w:tc>
          <w:tcPr>
            <w:tcW w:w="2928" w:type="dxa"/>
            <w:gridSpan w:val="3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1" w:right="-7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5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5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</w:p>
        </w:tc>
        <w:tc>
          <w:tcPr>
            <w:tcW w:w="699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4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</w:tr>
      <w:tr>
        <w:trPr>
          <w:trHeight w:val="896" w:hRule="exact"/>
        </w:trPr>
        <w:tc>
          <w:tcPr>
            <w:tcW w:w="4679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054" w:type="dxa"/>
            <w:gridSpan w:val="5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 w:lineRule="auto" w:line="361"/>
              <w:ind w:left="414" w:right="161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lkan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utentifik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petug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</w:p>
        </w:tc>
      </w:tr>
      <w:tr>
        <w:trPr>
          <w:trHeight w:val="425" w:hRule="exact"/>
        </w:trPr>
        <w:tc>
          <w:tcPr>
            <w:tcW w:w="4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14.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</w:p>
        </w:tc>
        <w:tc>
          <w:tcPr>
            <w:tcW w:w="4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1339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592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997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699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780" w:hRule="exact"/>
        </w:trPr>
        <w:tc>
          <w:tcPr>
            <w:tcW w:w="4679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15.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lum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42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3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29" w:right="-6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16.</w:t>
            </w:r>
          </w:p>
        </w:tc>
        <w:tc>
          <w:tcPr>
            <w:tcW w:w="1931" w:type="dxa"/>
            <w:gridSpan w:val="2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3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lkan</w:t>
            </w:r>
          </w:p>
        </w:tc>
        <w:tc>
          <w:tcPr>
            <w:tcW w:w="997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3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5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</w:p>
        </w:tc>
        <w:tc>
          <w:tcPr>
            <w:tcW w:w="699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3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tanda</w:t>
            </w:r>
          </w:p>
        </w:tc>
      </w:tr>
      <w:tr>
        <w:trPr>
          <w:trHeight w:val="482" w:hRule="exact"/>
        </w:trPr>
        <w:tc>
          <w:tcPr>
            <w:tcW w:w="4679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3355" w:type="dxa"/>
            <w:gridSpan w:val="4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41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lum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699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22" w:hRule="exact"/>
        </w:trPr>
        <w:tc>
          <w:tcPr>
            <w:tcW w:w="8733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Alt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atif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850" w:hRule="exact"/>
        </w:trPr>
        <w:tc>
          <w:tcPr>
            <w:tcW w:w="4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6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7.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sswo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</w:p>
        </w:tc>
        <w:tc>
          <w:tcPr>
            <w:tcW w:w="4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1339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592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997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699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23" w:hRule="exact"/>
        </w:trPr>
        <w:tc>
          <w:tcPr>
            <w:tcW w:w="4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054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3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4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8.</w:t>
            </w:r>
            <w:r>
              <w:rPr>
                <w:rFonts w:cs="Times New Roman" w:hAnsi="Times New Roman" w:eastAsia="Times New Roman" w:ascii="Times New Roman"/>
                <w:spacing w:val="2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ord</w:t>
            </w:r>
          </w:p>
        </w:tc>
      </w:tr>
      <w:tr>
        <w:trPr>
          <w:trHeight w:val="838" w:hRule="exact"/>
        </w:trPr>
        <w:tc>
          <w:tcPr>
            <w:tcW w:w="46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054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6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9.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lkan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login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gag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</w:p>
        </w:tc>
      </w:tr>
      <w:tr>
        <w:trPr>
          <w:trHeight w:val="781" w:hRule="exact"/>
        </w:trPr>
        <w:tc>
          <w:tcPr>
            <w:tcW w:w="4679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ssw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rd</w:t>
            </w:r>
          </w:p>
        </w:tc>
        <w:tc>
          <w:tcPr>
            <w:tcW w:w="42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3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 w:right="-3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17.</w:t>
            </w:r>
          </w:p>
        </w:tc>
        <w:tc>
          <w:tcPr>
            <w:tcW w:w="1931" w:type="dxa"/>
            <w:gridSpan w:val="2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3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riksa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</w:p>
        </w:tc>
        <w:tc>
          <w:tcPr>
            <w:tcW w:w="997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3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knya</w:t>
            </w:r>
          </w:p>
        </w:tc>
        <w:tc>
          <w:tcPr>
            <w:tcW w:w="699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3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8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</w:tr>
      <w:tr>
        <w:trPr>
          <w:trHeight w:val="481" w:hRule="exact"/>
        </w:trPr>
        <w:tc>
          <w:tcPr>
            <w:tcW w:w="4679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7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1339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4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592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997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699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357" w:hRule="exact"/>
        </w:trPr>
        <w:tc>
          <w:tcPr>
            <w:tcW w:w="4679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2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 w:right="-3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18.</w:t>
            </w:r>
          </w:p>
        </w:tc>
        <w:tc>
          <w:tcPr>
            <w:tcW w:w="1339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2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ke</w:t>
            </w:r>
          </w:p>
        </w:tc>
        <w:tc>
          <w:tcPr>
            <w:tcW w:w="1589" w:type="dxa"/>
            <w:gridSpan w:val="2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1" w:right="-2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2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tem</w:t>
            </w:r>
          </w:p>
        </w:tc>
        <w:tc>
          <w:tcPr>
            <w:tcW w:w="699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4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</w:tr>
      <w:tr>
        <w:trPr>
          <w:trHeight w:val="414" w:hRule="exact"/>
        </w:trPr>
        <w:tc>
          <w:tcPr>
            <w:tcW w:w="4679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27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13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41" w:right="-6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lkan</w:t>
            </w:r>
          </w:p>
        </w:tc>
        <w:tc>
          <w:tcPr>
            <w:tcW w:w="1589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4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6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2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</w:p>
        </w:tc>
      </w:tr>
      <w:tr>
        <w:trPr>
          <w:trHeight w:val="483" w:hRule="exact"/>
        </w:trPr>
        <w:tc>
          <w:tcPr>
            <w:tcW w:w="4679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7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1339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4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tugas</w:t>
            </w:r>
          </w:p>
        </w:tc>
        <w:tc>
          <w:tcPr>
            <w:tcW w:w="592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997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699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</w:tr>
    </w:tbl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1320"/>
      </w:pPr>
      <w:r>
        <w:rPr>
          <w:rFonts w:cs="Verdana" w:hAnsi="Verdana" w:eastAsia="Verdana" w:ascii="Verdana"/>
          <w:spacing w:val="0"/>
          <w:w w:val="100"/>
          <w:sz w:val="24"/>
          <w:szCs w:val="24"/>
        </w:rPr>
        <w:t>•</w:t>
      </w:r>
      <w:r>
        <w:rPr>
          <w:rFonts w:cs="Verdana" w:hAnsi="Verdana" w:eastAsia="Verdana" w:ascii="Verdana"/>
          <w:spacing w:val="6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13"/>
          <w:szCs w:val="13"/>
        </w:rPr>
        <w:jc w:val="left"/>
        <w:spacing w:before="4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04"/>
        <w:sectPr>
          <w:pgNumType w:start="25"/>
          <w:pgMar w:footer="987" w:header="0" w:top="1360" w:bottom="280" w:left="1680" w:right="1080"/>
          <w:footerReference w:type="default" r:id="rId55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0" w:lineRule="exact" w:line="260"/>
        <w:ind w:left="1647"/>
      </w:pPr>
      <w:r>
        <w:pict>
          <v:group style="position:absolute;margin-left:98.974pt;margin-top:495.14pt;width:436.726pt;height:0.57998pt;mso-position-horizontal-relative:page;mso-position-vertical-relative:page;z-index:-8282" coordorigin="1979,9903" coordsize="8735,12">
            <v:shape style="position:absolute;left:1985;top:9909;width:4383;height:0" coordorigin="1985,9909" coordsize="4383,0" path="m1985,9909l6369,9909e" filled="f" stroked="t" strokeweight="0.57998pt" strokecolor="#000000">
              <v:path arrowok="t"/>
            </v:shape>
            <v:shape style="position:absolute;left:6378;top:9909;width:4330;height:0" coordorigin="6378,9909" coordsize="4330,0" path="m6378,9909l10708,9909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18:</w:t>
      </w:r>
      <w:r>
        <w:rPr>
          <w:rFonts w:cs="Times New Roman" w:hAnsi="Times New Roman" w:eastAsia="Times New Roman" w:ascii="Times New Roman"/>
          <w:b/>
          <w:i/>
          <w:spacing w:val="59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Case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nario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Ubah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lum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rah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29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25" w:hRule="exact"/>
        </w:trPr>
        <w:tc>
          <w:tcPr>
            <w:tcW w:w="43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Aksi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Aktor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340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ist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25" w:hRule="exact"/>
        </w:trPr>
        <w:tc>
          <w:tcPr>
            <w:tcW w:w="8733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No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5" w:hRule="exact"/>
        </w:trPr>
        <w:tc>
          <w:tcPr>
            <w:tcW w:w="4393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4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</w:t>
            </w:r>
            <w:r>
              <w:rPr>
                <w:rFonts w:cs="Times New Roman" w:hAnsi="Times New Roman" w:eastAsia="Times New Roman" w:ascii="Times New Roman"/>
                <w:spacing w:val="2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mbuka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</w:p>
        </w:tc>
        <w:tc>
          <w:tcPr>
            <w:tcW w:w="1884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658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796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339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663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/>
        </w:tc>
      </w:tr>
      <w:tr>
        <w:trPr>
          <w:trHeight w:val="482" w:hRule="exact"/>
        </w:trPr>
        <w:tc>
          <w:tcPr>
            <w:tcW w:w="4393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41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rima</w:t>
            </w:r>
          </w:p>
        </w:tc>
        <w:tc>
          <w:tcPr>
            <w:tcW w:w="1884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658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796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339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663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355" w:hRule="exact"/>
        </w:trPr>
        <w:tc>
          <w:tcPr>
            <w:tcW w:w="4393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4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</w:t>
            </w:r>
            <w:r>
              <w:rPr>
                <w:rFonts w:cs="Times New Roman" w:hAnsi="Times New Roman" w:eastAsia="Times New Roman" w:ascii="Times New Roman"/>
                <w:spacing w:val="2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</w:p>
        </w:tc>
        <w:tc>
          <w:tcPr>
            <w:tcW w:w="1884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658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796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339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663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/>
        </w:tc>
      </w:tr>
      <w:tr>
        <w:trPr>
          <w:trHeight w:val="482" w:hRule="exact"/>
        </w:trPr>
        <w:tc>
          <w:tcPr>
            <w:tcW w:w="4393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41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rub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tus</w:t>
            </w:r>
          </w:p>
        </w:tc>
        <w:tc>
          <w:tcPr>
            <w:tcW w:w="1884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658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796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339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663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838" w:hRule="exact"/>
        </w:trPr>
        <w:tc>
          <w:tcPr>
            <w:tcW w:w="43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340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3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</w:t>
            </w:r>
            <w:r>
              <w:rPr>
                <w:rFonts w:cs="Times New Roman" w:hAnsi="Times New Roman" w:eastAsia="Times New Roman" w:ascii="Times New Roman"/>
                <w:spacing w:val="4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status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  <w:p>
            <w:pPr>
              <w:rPr>
                <w:sz w:val="13"/>
                <w:szCs w:val="13"/>
              </w:rPr>
              <w:jc w:val="left"/>
              <w:spacing w:before="9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1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menj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</w:tr>
      <w:tr>
        <w:trPr>
          <w:trHeight w:val="838" w:hRule="exact"/>
        </w:trPr>
        <w:tc>
          <w:tcPr>
            <w:tcW w:w="43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340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ngub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meny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ke</w:t>
            </w:r>
          </w:p>
          <w:p>
            <w:pPr>
              <w:rPr>
                <w:sz w:val="13"/>
                <w:szCs w:val="13"/>
              </w:rPr>
              <w:jc w:val="left"/>
              <w:spacing w:before="9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1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</w:tr>
      <w:tr>
        <w:trPr>
          <w:trHeight w:val="425" w:hRule="exact"/>
        </w:trPr>
        <w:tc>
          <w:tcPr>
            <w:tcW w:w="43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340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5.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diubah</w:t>
            </w:r>
          </w:p>
        </w:tc>
      </w:tr>
      <w:tr>
        <w:trPr>
          <w:trHeight w:val="422" w:hRule="exact"/>
        </w:trPr>
        <w:tc>
          <w:tcPr>
            <w:tcW w:w="8733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Alt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atif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8" w:hRule="exact"/>
        </w:trPr>
        <w:tc>
          <w:tcPr>
            <w:tcW w:w="4393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4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</w:t>
            </w:r>
            <w:r>
              <w:rPr>
                <w:rFonts w:cs="Times New Roman" w:hAnsi="Times New Roman" w:eastAsia="Times New Roman" w:ascii="Times New Roman"/>
                <w:spacing w:val="2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mbuka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</w:p>
        </w:tc>
        <w:tc>
          <w:tcPr>
            <w:tcW w:w="1884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658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796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339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663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/>
        </w:tc>
      </w:tr>
      <w:tr>
        <w:trPr>
          <w:trHeight w:val="482" w:hRule="exact"/>
        </w:trPr>
        <w:tc>
          <w:tcPr>
            <w:tcW w:w="4393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41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rima</w:t>
            </w:r>
          </w:p>
        </w:tc>
        <w:tc>
          <w:tcPr>
            <w:tcW w:w="1884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658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796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339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663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355" w:hRule="exact"/>
        </w:trPr>
        <w:tc>
          <w:tcPr>
            <w:tcW w:w="4393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4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</w:t>
            </w:r>
            <w:r>
              <w:rPr>
                <w:rFonts w:cs="Times New Roman" w:hAnsi="Times New Roman" w:eastAsia="Times New Roman" w:ascii="Times New Roman"/>
                <w:spacing w:val="2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</w:p>
        </w:tc>
        <w:tc>
          <w:tcPr>
            <w:tcW w:w="1884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658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796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339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663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/>
        </w:tc>
      </w:tr>
      <w:tr>
        <w:trPr>
          <w:trHeight w:val="482" w:hRule="exact"/>
        </w:trPr>
        <w:tc>
          <w:tcPr>
            <w:tcW w:w="4393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41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rub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tus</w:t>
            </w:r>
          </w:p>
        </w:tc>
        <w:tc>
          <w:tcPr>
            <w:tcW w:w="1884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658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796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339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663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23" w:hRule="exact"/>
        </w:trPr>
        <w:tc>
          <w:tcPr>
            <w:tcW w:w="43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340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iksa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</w:tr>
      <w:tr>
        <w:trPr>
          <w:trHeight w:val="1195" w:hRule="exact"/>
        </w:trPr>
        <w:tc>
          <w:tcPr>
            <w:tcW w:w="4393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18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auto" w:line="359"/>
              <w:ind w:left="412" w:right="64" w:hanging="2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5.</w:t>
            </w:r>
            <w:r>
              <w:rPr>
                <w:rFonts w:cs="Times New Roman" w:hAnsi="Times New Roman" w:eastAsia="Times New Roman" w:ascii="Times New Roman"/>
                <w:spacing w:val="2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iki</w:t>
            </w:r>
            <w:r>
              <w:rPr>
                <w:rFonts w:cs="Times New Roman" w:hAnsi="Times New Roman" w:eastAsia="Times New Roman" w:ascii="Times New Roman"/>
                <w:spacing w:val="3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3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3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</w:p>
        </w:tc>
        <w:tc>
          <w:tcPr>
            <w:tcW w:w="4340" w:type="dxa"/>
            <w:gridSpan w:val="5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auto" w:line="359"/>
              <w:ind w:left="419" w:right="64" w:hanging="28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</w:t>
            </w:r>
            <w:r>
              <w:rPr>
                <w:rFonts w:cs="Times New Roman" w:hAnsi="Times New Roman" w:eastAsia="Times New Roman" w:ascii="Times New Roman"/>
                <w:spacing w:val="4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lakuk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dire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i/>
                <w:spacing w:val="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lum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</w:tr>
      <w:tr>
        <w:trPr>
          <w:trHeight w:val="482" w:hRule="exact"/>
        </w:trPr>
        <w:tc>
          <w:tcPr>
            <w:tcW w:w="4393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884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658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796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339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663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22" w:hRule="exact"/>
        </w:trPr>
        <w:tc>
          <w:tcPr>
            <w:tcW w:w="43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340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6.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iksa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</w:tr>
      <w:tr>
        <w:trPr>
          <w:trHeight w:val="358" w:hRule="exact"/>
        </w:trPr>
        <w:tc>
          <w:tcPr>
            <w:tcW w:w="4393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1884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3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7.</w:t>
            </w:r>
            <w:r>
              <w:rPr>
                <w:rFonts w:cs="Times New Roman" w:hAnsi="Times New Roman" w:eastAsia="Times New Roman" w:ascii="Times New Roman"/>
                <w:spacing w:val="4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nyi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1793" w:type="dxa"/>
            <w:gridSpan w:val="3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mengub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</w:p>
        </w:tc>
        <w:tc>
          <w:tcPr>
            <w:tcW w:w="663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5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</w:tr>
      <w:tr>
        <w:trPr>
          <w:trHeight w:val="480" w:hRule="exact"/>
        </w:trPr>
        <w:tc>
          <w:tcPr>
            <w:tcW w:w="4393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542" w:type="dxa"/>
            <w:gridSpan w:val="2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41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  <w:tc>
          <w:tcPr>
            <w:tcW w:w="796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339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663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358" w:hRule="exact"/>
        </w:trPr>
        <w:tc>
          <w:tcPr>
            <w:tcW w:w="4393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1884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3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8.</w:t>
            </w:r>
            <w:r>
              <w:rPr>
                <w:rFonts w:cs="Times New Roman" w:hAnsi="Times New Roman" w:eastAsia="Times New Roman" w:ascii="Times New Roman"/>
                <w:spacing w:val="4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lkan</w:t>
            </w:r>
          </w:p>
        </w:tc>
        <w:tc>
          <w:tcPr>
            <w:tcW w:w="658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27" w:right="-6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796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7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  <w:tc>
          <w:tcPr>
            <w:tcW w:w="339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27" w:right="-7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</w:p>
        </w:tc>
        <w:tc>
          <w:tcPr>
            <w:tcW w:w="663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sil</w:t>
            </w:r>
          </w:p>
        </w:tc>
      </w:tr>
      <w:tr>
        <w:trPr>
          <w:trHeight w:val="482" w:hRule="exact"/>
        </w:trPr>
        <w:tc>
          <w:tcPr>
            <w:tcW w:w="4393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884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41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mpan</w:t>
            </w:r>
          </w:p>
        </w:tc>
        <w:tc>
          <w:tcPr>
            <w:tcW w:w="658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796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339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663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5"/>
        <w:ind w:left="440" w:right="3582"/>
      </w:pPr>
      <w:r>
        <w:rPr>
          <w:rFonts w:cs="Verdana" w:hAnsi="Verdana" w:eastAsia="Verdana" w:ascii="Verdana"/>
          <w:spacing w:val="0"/>
          <w:w w:val="100"/>
          <w:sz w:val="24"/>
          <w:szCs w:val="24"/>
        </w:rPr>
        <w:t>•</w:t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  <w:t>     </w:t>
      </w:r>
      <w:r>
        <w:rPr>
          <w:rFonts w:cs="Verdana" w:hAnsi="Verdana" w:eastAsia="Verdana" w:ascii="Verdana"/>
          <w:spacing w:val="8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622" w:right="3876"/>
        <w:sectPr>
          <w:pgMar w:header="0" w:footer="987" w:top="1360" w:bottom="280" w:left="1680" w:right="10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0" w:lineRule="exact" w:line="260"/>
        <w:ind w:left="1589"/>
      </w:pPr>
      <w:r>
        <w:pict>
          <v:group style="position:absolute;margin-left:100.29pt;margin-top:214.243pt;width:439.86pt;height:0.57998pt;mso-position-horizontal-relative:page;mso-position-vertical-relative:paragraph;z-index:-8281" coordorigin="2006,4285" coordsize="8797,12">
            <v:shape style="position:absolute;left:2012;top:4291;width:3677;height:0" coordorigin="2012,4291" coordsize="3677,0" path="m2012,4291l5689,4291e" filled="f" stroked="t" strokeweight="0.57998pt" strokecolor="#000000">
              <v:path arrowok="t"/>
            </v:shape>
            <v:shape style="position:absolute;left:5699;top:4291;width:5099;height:0" coordorigin="5699,4291" coordsize="5099,0" path="m5699,4291l10797,4291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19: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Case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ario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Hapus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lum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ah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32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624" w:hRule="exact"/>
        </w:trPr>
        <w:tc>
          <w:tcPr>
            <w:tcW w:w="3687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Aksi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Aktor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ist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624" w:hRule="exact"/>
        </w:trPr>
        <w:tc>
          <w:tcPr>
            <w:tcW w:w="879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No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838" w:hRule="exact"/>
        </w:trPr>
        <w:tc>
          <w:tcPr>
            <w:tcW w:w="5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35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11.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093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3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3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  <w:p>
            <w:pPr>
              <w:rPr>
                <w:sz w:val="13"/>
                <w:szCs w:val="13"/>
              </w:rPr>
              <w:jc w:val="left"/>
              <w:spacing w:before="9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3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sswo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</w:p>
        </w:tc>
        <w:tc>
          <w:tcPr>
            <w:tcW w:w="5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624" w:hRule="exact"/>
        </w:trPr>
        <w:tc>
          <w:tcPr>
            <w:tcW w:w="5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3093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12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.</w:t>
            </w:r>
            <w:r>
              <w:rPr>
                <w:rFonts w:cs="Times New Roman" w:hAnsi="Times New Roman" w:eastAsia="Times New Roman" w:ascii="Times New Roman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ord</w:t>
            </w:r>
          </w:p>
        </w:tc>
      </w:tr>
      <w:tr>
        <w:trPr>
          <w:trHeight w:val="1396" w:hRule="exact"/>
        </w:trPr>
        <w:tc>
          <w:tcPr>
            <w:tcW w:w="3687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18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auto" w:line="360"/>
              <w:ind w:left="390" w:right="63" w:hanging="360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14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4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4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lum</w:t>
            </w:r>
            <w:r>
              <w:rPr>
                <w:rFonts w:cs="Times New Roman" w:hAnsi="Times New Roman" w:eastAsia="Times New Roman" w:ascii="Times New Roman"/>
                <w:spacing w:val="4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hk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dihapus</w:t>
            </w:r>
          </w:p>
        </w:tc>
        <w:tc>
          <w:tcPr>
            <w:tcW w:w="510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auto" w:line="359"/>
              <w:ind w:left="419" w:right="66" w:hanging="317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13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.</w:t>
            </w:r>
            <w:r>
              <w:rPr>
                <w:rFonts w:cs="Times New Roman" w:hAnsi="Times New Roman" w:eastAsia="Times New Roman" w:ascii="Times New Roman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lkan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fik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petug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</w:p>
        </w:tc>
      </w:tr>
      <w:tr>
        <w:trPr>
          <w:trHeight w:val="680" w:hRule="exact"/>
        </w:trPr>
        <w:tc>
          <w:tcPr>
            <w:tcW w:w="3687" w:type="dxa"/>
            <w:gridSpan w:val="2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10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358" w:hRule="exact"/>
        </w:trPr>
        <w:tc>
          <w:tcPr>
            <w:tcW w:w="594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3093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510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15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.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lkan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nfi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</w:tr>
      <w:tr>
        <w:trPr>
          <w:trHeight w:val="413" w:hRule="exact"/>
        </w:trPr>
        <w:tc>
          <w:tcPr>
            <w:tcW w:w="594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30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510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39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</w:p>
        </w:tc>
      </w:tr>
      <w:tr>
        <w:trPr>
          <w:trHeight w:val="643" w:hRule="exact"/>
        </w:trPr>
        <w:tc>
          <w:tcPr>
            <w:tcW w:w="594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3093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10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39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dihapus</w:t>
            </w:r>
          </w:p>
        </w:tc>
      </w:tr>
      <w:tr>
        <w:trPr>
          <w:trHeight w:val="624" w:hRule="exact"/>
        </w:trPr>
        <w:tc>
          <w:tcPr>
            <w:tcW w:w="879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Alt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atif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838" w:hRule="exact"/>
        </w:trPr>
        <w:tc>
          <w:tcPr>
            <w:tcW w:w="5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36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17.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093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3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3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3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sswo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</w:p>
        </w:tc>
        <w:tc>
          <w:tcPr>
            <w:tcW w:w="5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624" w:hRule="exact"/>
        </w:trPr>
        <w:tc>
          <w:tcPr>
            <w:tcW w:w="5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3093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18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.</w:t>
            </w:r>
            <w:r>
              <w:rPr>
                <w:rFonts w:cs="Times New Roman" w:hAnsi="Times New Roman" w:eastAsia="Times New Roman" w:ascii="Times New Roman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ord</w:t>
            </w:r>
          </w:p>
        </w:tc>
      </w:tr>
      <w:tr>
        <w:trPr>
          <w:trHeight w:val="1393" w:hRule="exact"/>
        </w:trPr>
        <w:tc>
          <w:tcPr>
            <w:tcW w:w="3687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15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auto" w:line="360"/>
              <w:ind w:left="390" w:right="65" w:hanging="360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20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4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4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lum</w:t>
            </w:r>
            <w:r>
              <w:rPr>
                <w:rFonts w:cs="Times New Roman" w:hAnsi="Times New Roman" w:eastAsia="Times New Roman" w:ascii="Times New Roman"/>
                <w:spacing w:val="4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hk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dihapus</w:t>
            </w:r>
          </w:p>
        </w:tc>
        <w:tc>
          <w:tcPr>
            <w:tcW w:w="510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64" w:right="69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19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.</w:t>
            </w:r>
            <w:r>
              <w:rPr>
                <w:rFonts w:cs="Times New Roman" w:hAnsi="Times New Roman" w:eastAsia="Times New Roman" w:ascii="Times New Roman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lkan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381" w:right="57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fik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petug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</w:p>
        </w:tc>
      </w:tr>
      <w:tr>
        <w:trPr>
          <w:trHeight w:val="683" w:hRule="exact"/>
        </w:trPr>
        <w:tc>
          <w:tcPr>
            <w:tcW w:w="3687" w:type="dxa"/>
            <w:gridSpan w:val="2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10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1394" w:hRule="exact"/>
        </w:trPr>
        <w:tc>
          <w:tcPr>
            <w:tcW w:w="3687" w:type="dxa"/>
            <w:gridSpan w:val="2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16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9"/>
            </w:pPr>
            <w:r>
              <w:rPr>
                <w:rFonts w:cs="Times New Roman" w:hAnsi="Times New Roman" w:eastAsia="Times New Roman" w:ascii="Times New Roman"/>
                <w:spacing w:val="1"/>
                <w:w w:val="99"/>
                <w:sz w:val="20"/>
                <w:szCs w:val="20"/>
              </w:rPr>
              <w:t>22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.</w:t>
            </w:r>
            <w:r>
              <w:rPr>
                <w:rFonts w:cs="Times New Roman" w:hAnsi="Times New Roman" w:eastAsia="Times New Roman" w:ascii="Times New Roman"/>
                <w:spacing w:val="-21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ngkl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ihan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“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”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untuk</w:t>
            </w:r>
          </w:p>
          <w:p>
            <w:pPr>
              <w:rPr>
                <w:sz w:val="13"/>
                <w:szCs w:val="13"/>
              </w:rPr>
              <w:jc w:val="left"/>
              <w:spacing w:before="9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39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mengh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  <w:tc>
          <w:tcPr>
            <w:tcW w:w="510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64" w:right="69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0"/>
                <w:szCs w:val="20"/>
              </w:rPr>
              <w:t>21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0"/>
                <w:szCs w:val="20"/>
              </w:rPr>
              <w:t>.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lkan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nfi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371" w:right="17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tugas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pus</w:t>
            </w:r>
          </w:p>
        </w:tc>
      </w:tr>
      <w:tr>
        <w:trPr>
          <w:trHeight w:val="642" w:hRule="exact"/>
        </w:trPr>
        <w:tc>
          <w:tcPr>
            <w:tcW w:w="3687" w:type="dxa"/>
            <w:gridSpan w:val="2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10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624" w:hRule="exact"/>
        </w:trPr>
        <w:tc>
          <w:tcPr>
            <w:tcW w:w="5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3093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7"/>
            </w:pPr>
            <w:r>
              <w:rPr>
                <w:rFonts w:cs="Times New Roman" w:hAnsi="Times New Roman" w:eastAsia="Times New Roman" w:ascii="Times New Roman"/>
                <w:spacing w:val="1"/>
                <w:w w:val="99"/>
                <w:sz w:val="20"/>
                <w:szCs w:val="20"/>
              </w:rPr>
              <w:t>23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0"/>
                <w:szCs w:val="20"/>
              </w:rPr>
              <w:t>.</w:t>
            </w:r>
            <w:r>
              <w:rPr>
                <w:rFonts w:cs="Times New Roman" w:hAnsi="Times New Roman" w:eastAsia="Times New Roman" w:ascii="Times New Roman"/>
                <w:spacing w:val="-17"/>
                <w:w w:val="99"/>
                <w:sz w:val="20"/>
                <w:szCs w:val="20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lkan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dihapus</w:t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2" w:lineRule="exact" w:line="220"/>
      </w:pPr>
      <w:r>
        <w:rPr>
          <w:sz w:val="22"/>
          <w:szCs w:val="22"/>
        </w:rPr>
      </w:r>
    </w:p>
    <w:p>
      <w:pPr>
        <w:rPr>
          <w:rFonts w:cs="Cambria" w:hAnsi="Cambria" w:eastAsia="Cambria" w:ascii="Cambria"/>
          <w:sz w:val="22"/>
          <w:szCs w:val="22"/>
        </w:rPr>
        <w:jc w:val="right"/>
        <w:spacing w:before="30"/>
        <w:ind w:right="673"/>
        <w:sectPr>
          <w:pgMar w:footer="0" w:header="0" w:top="1360" w:bottom="280" w:left="1680" w:right="1000"/>
          <w:footerReference w:type="default" r:id="rId56"/>
          <w:pgSz w:w="11920" w:h="16840"/>
        </w:sectPr>
      </w:pPr>
      <w:r>
        <w:pict>
          <v:group style="position:absolute;margin-left:100.29pt;margin-top:-217.684pt;width:439.86pt;height:0.58004pt;mso-position-horizontal-relative:page;mso-position-vertical-relative:paragraph;z-index:-8280" coordorigin="2006,-4354" coordsize="8797,12">
            <v:shape style="position:absolute;left:2012;top:-4348;width:3677;height:0" coordorigin="2012,-4348" coordsize="3677,0" path="m2012,-4348l5689,-4348e" filled="f" stroked="t" strokeweight="0.58004pt" strokecolor="#000000">
              <v:path arrowok="t"/>
            </v:shape>
            <v:shape style="position:absolute;left:5699;top:-4348;width:5099;height:0" coordorigin="5699,-4348" coordsize="5099,0" path="m5699,-4348l10797,-4348e" filled="f" stroked="t" strokeweight="0.58004pt" strokecolor="#000000">
              <v:path arrowok="t"/>
            </v:shape>
            <w10:wrap type="none"/>
          </v:group>
        </w:pict>
      </w:r>
      <w:r>
        <w:pict>
          <v:group style="position:absolute;margin-left:100.29pt;margin-top:-113.854pt;width:439.86pt;height:0.57998pt;mso-position-horizontal-relative:page;mso-position-vertical-relative:paragraph;z-index:-8279" coordorigin="2006,-2277" coordsize="8797,12">
            <v:shape style="position:absolute;left:2012;top:-2271;width:3677;height:0" coordorigin="2012,-2271" coordsize="3677,0" path="m2012,-2271l5689,-2271e" filled="f" stroked="t" strokeweight="0.57998pt" strokecolor="#000000">
              <v:path arrowok="t"/>
            </v:shape>
            <v:shape style="position:absolute;left:5699;top:-2271;width:5099;height:0" coordorigin="5699,-2271" coordsize="5099,0" path="m5699,-2271l10797,-2271e" filled="f" stroked="t" strokeweight="0.57998pt" strokecolor="#000000">
              <v:path arrowok="t"/>
            </v:shape>
            <w10:wrap type="none"/>
          </v:group>
        </w:pict>
      </w:r>
      <w:r>
        <w:rPr>
          <w:rFonts w:cs="Cambria" w:hAnsi="Cambria" w:eastAsia="Cambria" w:ascii="Cambria"/>
          <w:spacing w:val="0"/>
          <w:w w:val="100"/>
          <w:sz w:val="22"/>
          <w:szCs w:val="22"/>
        </w:rPr>
        <w:t>27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0" w:lineRule="exact" w:line="260"/>
        <w:ind w:left="4122"/>
      </w:pPr>
      <w:r>
        <w:pict>
          <v:group style="position:absolute;margin-left:100.05pt;margin-top:71.71pt;width:440.34pt;height:32.28pt;mso-position-horizontal-relative:page;mso-position-vertical-relative:page;z-index:-8278" coordorigin="2001,1434" coordsize="8807,646">
            <v:shape style="position:absolute;left:2012;top:1445;width:3677;height:0" coordorigin="2012,1445" coordsize="3677,0" path="m2012,1445l5689,1445e" filled="f" stroked="t" strokeweight="0.58pt" strokecolor="#000000">
              <v:path arrowok="t"/>
            </v:shape>
            <v:shape style="position:absolute;left:5699;top:1445;width:5099;height:0" coordorigin="5699,1445" coordsize="5099,0" path="m5699,1445l10797,1445e" filled="f" stroked="t" strokeweight="0.58pt" strokecolor="#000000">
              <v:path arrowok="t"/>
            </v:shape>
            <v:shape style="position:absolute;left:2007;top:1440;width:0;height:634" coordorigin="2007,1440" coordsize="0,634" path="m2007,1440l2007,2074e" filled="f" stroked="t" strokeweight="0.58pt" strokecolor="#000000">
              <v:path arrowok="t"/>
            </v:shape>
            <v:shape style="position:absolute;left:2012;top:2069;width:3677;height:0" coordorigin="2012,2069" coordsize="3677,0" path="m2012,2069l5689,2069e" filled="f" stroked="t" strokeweight="0.58pt" strokecolor="#000000">
              <v:path arrowok="t"/>
            </v:shape>
            <v:shape style="position:absolute;left:5694;top:1440;width:0;height:634" coordorigin="5694,1440" coordsize="0,634" path="m5694,1440l5694,2074e" filled="f" stroked="t" strokeweight="0.58001pt" strokecolor="#000000">
              <v:path arrowok="t"/>
            </v:shape>
            <v:shape style="position:absolute;left:5699;top:2069;width:5099;height:0" coordorigin="5699,2069" coordsize="5099,0" path="m5699,2069l10797,2069e" filled="f" stroked="t" strokeweight="0.58pt" strokecolor="#000000">
              <v:path arrowok="t"/>
            </v:shape>
            <v:shape style="position:absolute;left:10802;top:1440;width:0;height:634" coordorigin="10802,1440" coordsize="0,634" path="m10802,1440l10802,2074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0"/>
          <w:szCs w:val="20"/>
        </w:rPr>
        <w:t>24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-15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mbali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120"/>
      </w:pPr>
      <w:r>
        <w:rPr>
          <w:rFonts w:cs="Verdana" w:hAnsi="Verdana" w:eastAsia="Verdana" w:ascii="Verdana"/>
          <w:spacing w:val="0"/>
          <w:w w:val="100"/>
          <w:sz w:val="24"/>
          <w:szCs w:val="24"/>
        </w:rPr>
        <w:t>•</w:t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14"/>
          <w:szCs w:val="14"/>
        </w:rPr>
        <w:jc w:val="left"/>
        <w:spacing w:before="6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8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2166"/>
      </w:pPr>
      <w:r>
        <w:pict>
          <v:group style="position:absolute;margin-left:98.974pt;margin-top:192.383pt;width:436.726pt;height:0.58001pt;mso-position-horizontal-relative:page;mso-position-vertical-relative:paragraph;z-index:-8277" coordorigin="1979,3848" coordsize="8735,12">
            <v:shape style="position:absolute;left:1985;top:3853;width:4669;height:0" coordorigin="1985,3853" coordsize="4669,0" path="m1985,3853l6654,3853e" filled="f" stroked="t" strokeweight="0.58001pt" strokecolor="#000000">
              <v:path arrowok="t"/>
            </v:shape>
            <v:shape style="position:absolute;left:6664;top:3853;width:4044;height:0" coordorigin="6664,3853" coordsize="4044,0" path="m6664,3853l10708,3853e" filled="f" stroked="t" strokeweight="0.58001pt" strokecolor="#000000">
              <v:path arrowok="t"/>
            </v:shape>
            <w10:wrap type="none"/>
          </v:group>
        </w:pict>
      </w:r>
      <w:r>
        <w:pict>
          <v:group style="position:absolute;margin-left:98.974pt;margin-top:277.123pt;width:436.726pt;height:0.58001pt;mso-position-horizontal-relative:page;mso-position-vertical-relative:paragraph;z-index:-8276" coordorigin="1979,5542" coordsize="8735,12">
            <v:shape style="position:absolute;left:1985;top:5548;width:4669;height:0" coordorigin="1985,5548" coordsize="4669,0" path="m1985,5548l6654,5548e" filled="f" stroked="t" strokeweight="0.58001pt" strokecolor="#000000">
              <v:path arrowok="t"/>
            </v:shape>
            <v:shape style="position:absolute;left:6664;top:5548;width:4044;height:0" coordorigin="6664,5548" coordsize="4044,0" path="m6664,5548l10708,5548e" filled="f" stroked="t" strokeweight="0.58001pt" strokecolor="#000000">
              <v:path arrowok="t"/>
            </v:shape>
            <w10:wrap type="none"/>
          </v:group>
        </w:pict>
      </w:r>
      <w:r>
        <w:pict>
          <v:group style="position:absolute;margin-left:98.974pt;margin-top:590.66pt;width:436.726pt;height:0.58004pt;mso-position-horizontal-relative:page;mso-position-vertical-relative:page;z-index:-8275" coordorigin="1979,11813" coordsize="8735,12">
            <v:shape style="position:absolute;left:1985;top:11819;width:4669;height:0" coordorigin="1985,11819" coordsize="4669,0" path="m1985,11819l6654,11819e" filled="f" stroked="t" strokeweight="0.58004pt" strokecolor="#000000">
              <v:path arrowok="t"/>
            </v:shape>
            <v:shape style="position:absolute;left:6664;top:11819;width:4044;height:0" coordorigin="6664,11819" coordsize="4044,0" path="m6664,11819l10708,11819e" filled="f" stroked="t" strokeweight="0.58004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20: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Case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ario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ihat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laporan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29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25" w:hRule="exact"/>
        </w:trPr>
        <w:tc>
          <w:tcPr>
            <w:tcW w:w="4679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Aksi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Aktor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54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ist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22" w:hRule="exact"/>
        </w:trPr>
        <w:tc>
          <w:tcPr>
            <w:tcW w:w="8733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No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25" w:hRule="exact"/>
        </w:trPr>
        <w:tc>
          <w:tcPr>
            <w:tcW w:w="4679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ssw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rd</w:t>
            </w:r>
          </w:p>
        </w:tc>
        <w:tc>
          <w:tcPr>
            <w:tcW w:w="4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1324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592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997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699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25" w:hRule="exact"/>
        </w:trPr>
        <w:tc>
          <w:tcPr>
            <w:tcW w:w="6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4031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29" w:right="-4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19.</w:t>
            </w:r>
          </w:p>
        </w:tc>
        <w:tc>
          <w:tcPr>
            <w:tcW w:w="1916" w:type="dxa"/>
            <w:gridSpan w:val="2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385" w:right="-6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</w:p>
        </w:tc>
        <w:tc>
          <w:tcPr>
            <w:tcW w:w="1696" w:type="dxa"/>
            <w:gridSpan w:val="2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5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ord</w:t>
            </w:r>
          </w:p>
        </w:tc>
      </w:tr>
      <w:tr>
        <w:trPr>
          <w:trHeight w:val="355" w:hRule="exact"/>
        </w:trPr>
        <w:tc>
          <w:tcPr>
            <w:tcW w:w="64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4031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43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29" w:right="-4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20.</w:t>
            </w:r>
          </w:p>
        </w:tc>
        <w:tc>
          <w:tcPr>
            <w:tcW w:w="2913" w:type="dxa"/>
            <w:gridSpan w:val="3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385" w:right="-6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5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5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</w:p>
        </w:tc>
        <w:tc>
          <w:tcPr>
            <w:tcW w:w="699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4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</w:tr>
      <w:tr>
        <w:trPr>
          <w:trHeight w:val="895" w:hRule="exact"/>
        </w:trPr>
        <w:tc>
          <w:tcPr>
            <w:tcW w:w="64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4031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054" w:type="dxa"/>
            <w:gridSpan w:val="5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 w:lineRule="auto" w:line="360"/>
              <w:ind w:left="414" w:right="161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lkan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utentifik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petug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</w:p>
        </w:tc>
      </w:tr>
      <w:tr>
        <w:trPr>
          <w:trHeight w:val="848" w:hRule="exact"/>
        </w:trPr>
        <w:tc>
          <w:tcPr>
            <w:tcW w:w="4679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21.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por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4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3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29" w:right="-4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22.</w:t>
            </w:r>
          </w:p>
        </w:tc>
        <w:tc>
          <w:tcPr>
            <w:tcW w:w="2913" w:type="dxa"/>
            <w:gridSpan w:val="3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3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38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lkan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por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699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25" w:hRule="exact"/>
        </w:trPr>
        <w:tc>
          <w:tcPr>
            <w:tcW w:w="8733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Alt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atif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847" w:hRule="exact"/>
        </w:trPr>
        <w:tc>
          <w:tcPr>
            <w:tcW w:w="6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6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10.</w:t>
            </w:r>
          </w:p>
        </w:tc>
        <w:tc>
          <w:tcPr>
            <w:tcW w:w="4031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8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sswo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</w:p>
        </w:tc>
        <w:tc>
          <w:tcPr>
            <w:tcW w:w="4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1324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592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997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699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25" w:hRule="exact"/>
        </w:trPr>
        <w:tc>
          <w:tcPr>
            <w:tcW w:w="6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4031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3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45" w:right="-6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11.</w:t>
            </w:r>
          </w:p>
        </w:tc>
        <w:tc>
          <w:tcPr>
            <w:tcW w:w="1916" w:type="dxa"/>
            <w:gridSpan w:val="2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3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385" w:right="-6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</w:p>
        </w:tc>
        <w:tc>
          <w:tcPr>
            <w:tcW w:w="1696" w:type="dxa"/>
            <w:gridSpan w:val="2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3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5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ord</w:t>
            </w:r>
          </w:p>
        </w:tc>
      </w:tr>
      <w:tr>
        <w:trPr>
          <w:trHeight w:val="838" w:hRule="exact"/>
        </w:trPr>
        <w:tc>
          <w:tcPr>
            <w:tcW w:w="6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4031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054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6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12.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lkan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login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gag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</w:p>
        </w:tc>
      </w:tr>
      <w:tr>
        <w:trPr>
          <w:trHeight w:val="781" w:hRule="exact"/>
        </w:trPr>
        <w:tc>
          <w:tcPr>
            <w:tcW w:w="4679" w:type="dxa"/>
            <w:gridSpan w:val="2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ssw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rd</w:t>
            </w:r>
          </w:p>
        </w:tc>
        <w:tc>
          <w:tcPr>
            <w:tcW w:w="443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3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 w:right="-2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23.</w:t>
            </w:r>
          </w:p>
        </w:tc>
        <w:tc>
          <w:tcPr>
            <w:tcW w:w="1916" w:type="dxa"/>
            <w:gridSpan w:val="2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3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riksa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</w:p>
        </w:tc>
        <w:tc>
          <w:tcPr>
            <w:tcW w:w="997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3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knya</w:t>
            </w:r>
          </w:p>
        </w:tc>
        <w:tc>
          <w:tcPr>
            <w:tcW w:w="699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3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8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</w:tr>
      <w:tr>
        <w:trPr>
          <w:trHeight w:val="482" w:hRule="exact"/>
        </w:trPr>
        <w:tc>
          <w:tcPr>
            <w:tcW w:w="64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4031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43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1324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592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997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699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357" w:hRule="exact"/>
        </w:trPr>
        <w:tc>
          <w:tcPr>
            <w:tcW w:w="64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4031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43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 w:right="-2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24.</w:t>
            </w:r>
          </w:p>
        </w:tc>
        <w:tc>
          <w:tcPr>
            <w:tcW w:w="1324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2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ke</w:t>
            </w:r>
          </w:p>
        </w:tc>
        <w:tc>
          <w:tcPr>
            <w:tcW w:w="1589" w:type="dxa"/>
            <w:gridSpan w:val="2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1" w:right="-2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2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tem</w:t>
            </w:r>
          </w:p>
        </w:tc>
        <w:tc>
          <w:tcPr>
            <w:tcW w:w="699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4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</w:tr>
      <w:tr>
        <w:trPr>
          <w:trHeight w:val="414" w:hRule="exact"/>
        </w:trPr>
        <w:tc>
          <w:tcPr>
            <w:tcW w:w="64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40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43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13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25" w:right="-6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lkan</w:t>
            </w:r>
          </w:p>
        </w:tc>
        <w:tc>
          <w:tcPr>
            <w:tcW w:w="1589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4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69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2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</w:p>
        </w:tc>
      </w:tr>
      <w:tr>
        <w:trPr>
          <w:trHeight w:val="482" w:hRule="exact"/>
        </w:trPr>
        <w:tc>
          <w:tcPr>
            <w:tcW w:w="64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4031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43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1324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tugas</w:t>
            </w:r>
          </w:p>
        </w:tc>
        <w:tc>
          <w:tcPr>
            <w:tcW w:w="592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997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699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</w:tr>
    </w:tbl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120"/>
      </w:pPr>
      <w:r>
        <w:rPr>
          <w:rFonts w:cs="Verdana" w:hAnsi="Verdana" w:eastAsia="Verdana" w:ascii="Verdana"/>
          <w:spacing w:val="0"/>
          <w:w w:val="100"/>
          <w:sz w:val="24"/>
          <w:szCs w:val="24"/>
        </w:rPr>
        <w:t>•</w:t>
      </w:r>
      <w:r>
        <w:rPr>
          <w:rFonts w:cs="Verdana" w:hAnsi="Verdana" w:eastAsia="Verdana" w:ascii="Verdana"/>
          <w:spacing w:val="0"/>
          <w:w w:val="100"/>
          <w:sz w:val="24"/>
          <w:szCs w:val="24"/>
        </w:rPr>
        <w:t> </w:t>
      </w:r>
      <w:r>
        <w:rPr>
          <w:rFonts w:cs="Verdana" w:hAnsi="Verdana" w:eastAsia="Verdana" w:ascii="Verdana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14"/>
          <w:szCs w:val="14"/>
        </w:rPr>
        <w:jc w:val="left"/>
        <w:spacing w:before="6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80"/>
        <w:sectPr>
          <w:pgNumType w:start="28"/>
          <w:pgMar w:footer="987" w:header="0" w:top="1360" w:bottom="280" w:left="1680" w:right="1080"/>
          <w:footerReference w:type="default" r:id="rId57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Unduh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2094"/>
      </w:pPr>
      <w:r>
        <w:pict>
          <v:group style="position:absolute;margin-left:98.974pt;margin-top:236.193pt;width:436.726pt;height:0.58001pt;mso-position-horizontal-relative:page;mso-position-vertical-relative:paragraph;z-index:-8274" coordorigin="1979,4724" coordsize="8735,12">
            <v:shape style="position:absolute;left:1985;top:4730;width:4669;height:0" coordorigin="1985,4730" coordsize="4669,0" path="m1985,4730l6654,4730e" filled="f" stroked="t" strokeweight="0.58001pt" strokecolor="#000000">
              <v:path arrowok="t"/>
            </v:shape>
            <v:shape style="position:absolute;left:6664;top:4730;width:4044;height:0" coordorigin="6664,4730" coordsize="4044,0" path="m6664,4730l10708,4730e" filled="f" stroked="t" strokeweight="0.58001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21: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Case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ario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Unduh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laporan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29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25" w:hRule="exact"/>
        </w:trPr>
        <w:tc>
          <w:tcPr>
            <w:tcW w:w="4679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Aksi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Aktor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54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ist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22" w:hRule="exact"/>
        </w:trPr>
        <w:tc>
          <w:tcPr>
            <w:tcW w:w="8733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No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25" w:hRule="exact"/>
        </w:trPr>
        <w:tc>
          <w:tcPr>
            <w:tcW w:w="4679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ssw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rd</w:t>
            </w:r>
          </w:p>
        </w:tc>
        <w:tc>
          <w:tcPr>
            <w:tcW w:w="4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1339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592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411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566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718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25" w:hRule="exact"/>
        </w:trPr>
        <w:tc>
          <w:tcPr>
            <w:tcW w:w="6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4031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29" w:right="-6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25.</w:t>
            </w:r>
          </w:p>
        </w:tc>
        <w:tc>
          <w:tcPr>
            <w:tcW w:w="1931" w:type="dxa"/>
            <w:gridSpan w:val="2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1" w:right="-6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</w:p>
        </w:tc>
        <w:tc>
          <w:tcPr>
            <w:tcW w:w="1696" w:type="dxa"/>
            <w:gridSpan w:val="3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5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ord</w:t>
            </w:r>
          </w:p>
        </w:tc>
      </w:tr>
      <w:tr>
        <w:trPr>
          <w:trHeight w:val="355" w:hRule="exact"/>
        </w:trPr>
        <w:tc>
          <w:tcPr>
            <w:tcW w:w="64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4031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2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29" w:right="-6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26.</w:t>
            </w:r>
          </w:p>
        </w:tc>
        <w:tc>
          <w:tcPr>
            <w:tcW w:w="3627" w:type="dxa"/>
            <w:gridSpan w:val="5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5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5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5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</w:tr>
      <w:tr>
        <w:trPr>
          <w:trHeight w:val="896" w:hRule="exact"/>
        </w:trPr>
        <w:tc>
          <w:tcPr>
            <w:tcW w:w="64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4031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769" w:type="dxa"/>
            <w:gridSpan w:val="4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 w:lineRule="auto" w:line="361"/>
              <w:ind w:left="414" w:right="33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lkan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utentifik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petug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</w:p>
        </w:tc>
        <w:tc>
          <w:tcPr>
            <w:tcW w:w="1285" w:type="dxa"/>
            <w:gridSpan w:val="2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1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rk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</w:tr>
      <w:tr>
        <w:trPr>
          <w:trHeight w:val="425" w:hRule="exact"/>
        </w:trPr>
        <w:tc>
          <w:tcPr>
            <w:tcW w:w="4679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27.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por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4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1339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592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411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566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718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25" w:hRule="exact"/>
        </w:trPr>
        <w:tc>
          <w:tcPr>
            <w:tcW w:w="6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4031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054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28.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lkan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por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</w:tr>
      <w:tr>
        <w:trPr>
          <w:trHeight w:val="779" w:hRule="exact"/>
        </w:trPr>
        <w:tc>
          <w:tcPr>
            <w:tcW w:w="4679" w:type="dxa"/>
            <w:gridSpan w:val="2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29.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ekstr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lapo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42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1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29" w:right="-6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30.</w:t>
            </w:r>
          </w:p>
        </w:tc>
        <w:tc>
          <w:tcPr>
            <w:tcW w:w="1339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1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por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1003" w:type="dxa"/>
            <w:gridSpan w:val="2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1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5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sil</w:t>
            </w:r>
          </w:p>
        </w:tc>
        <w:tc>
          <w:tcPr>
            <w:tcW w:w="566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1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2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</w:p>
        </w:tc>
        <w:tc>
          <w:tcPr>
            <w:tcW w:w="718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1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unduh</w:t>
            </w:r>
          </w:p>
        </w:tc>
      </w:tr>
      <w:tr>
        <w:trPr>
          <w:trHeight w:val="481" w:hRule="exact"/>
        </w:trPr>
        <w:tc>
          <w:tcPr>
            <w:tcW w:w="64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4031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766" w:type="dxa"/>
            <w:gridSpan w:val="2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41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x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</w:p>
        </w:tc>
        <w:tc>
          <w:tcPr>
            <w:tcW w:w="592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411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566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718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25" w:hRule="exact"/>
        </w:trPr>
        <w:tc>
          <w:tcPr>
            <w:tcW w:w="8733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Alt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atif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848" w:hRule="exact"/>
        </w:trPr>
        <w:tc>
          <w:tcPr>
            <w:tcW w:w="6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6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13.</w:t>
            </w:r>
          </w:p>
        </w:tc>
        <w:tc>
          <w:tcPr>
            <w:tcW w:w="4031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8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sswo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</w:p>
        </w:tc>
        <w:tc>
          <w:tcPr>
            <w:tcW w:w="4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1339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592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411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566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718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25" w:hRule="exact"/>
        </w:trPr>
        <w:tc>
          <w:tcPr>
            <w:tcW w:w="6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4031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359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1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45" w:right="-6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14.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  </w:t>
            </w:r>
            <w:r>
              <w:rPr>
                <w:rFonts w:cs="Times New Roman" w:hAnsi="Times New Roman" w:eastAsia="Times New Roman" w:ascii="Times New Roman"/>
                <w:spacing w:val="1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</w:p>
        </w:tc>
        <w:tc>
          <w:tcPr>
            <w:tcW w:w="1696" w:type="dxa"/>
            <w:gridSpan w:val="3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1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5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ord</w:t>
            </w:r>
          </w:p>
        </w:tc>
      </w:tr>
      <w:tr>
        <w:trPr>
          <w:trHeight w:val="485" w:hRule="exact"/>
        </w:trPr>
        <w:tc>
          <w:tcPr>
            <w:tcW w:w="6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4031" w:type="dxa"/>
            <w:tcBorders>
              <w:top w:val="single" w:sz="5" w:space="0" w:color="000000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054" w:type="dxa"/>
            <w:gridSpan w:val="6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6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15.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lkan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login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gag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</w:p>
        </w:tc>
      </w:tr>
      <w:tr>
        <w:trPr>
          <w:trHeight w:val="781" w:hRule="exact"/>
        </w:trPr>
        <w:tc>
          <w:tcPr>
            <w:tcW w:w="4679" w:type="dxa"/>
            <w:gridSpan w:val="2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ssw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rd</w:t>
            </w:r>
          </w:p>
        </w:tc>
        <w:tc>
          <w:tcPr>
            <w:tcW w:w="42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3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 w:right="-3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31.</w:t>
            </w:r>
          </w:p>
        </w:tc>
        <w:tc>
          <w:tcPr>
            <w:tcW w:w="1931" w:type="dxa"/>
            <w:gridSpan w:val="2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3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riksa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</w:p>
        </w:tc>
        <w:tc>
          <w:tcPr>
            <w:tcW w:w="977" w:type="dxa"/>
            <w:gridSpan w:val="2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3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20" w:right="-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knya</w:t>
            </w:r>
          </w:p>
        </w:tc>
        <w:tc>
          <w:tcPr>
            <w:tcW w:w="718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3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0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</w:tr>
      <w:tr>
        <w:trPr>
          <w:trHeight w:val="481" w:hRule="exact"/>
        </w:trPr>
        <w:tc>
          <w:tcPr>
            <w:tcW w:w="64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4031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7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1339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4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592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411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566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718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357" w:hRule="exact"/>
        </w:trPr>
        <w:tc>
          <w:tcPr>
            <w:tcW w:w="648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4031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2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 w:right="-3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32.</w:t>
            </w:r>
          </w:p>
        </w:tc>
        <w:tc>
          <w:tcPr>
            <w:tcW w:w="1339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masuk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2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ke</w:t>
            </w:r>
          </w:p>
        </w:tc>
        <w:tc>
          <w:tcPr>
            <w:tcW w:w="1569" w:type="dxa"/>
            <w:gridSpan w:val="3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1" w:right="-4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2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tem</w:t>
            </w:r>
          </w:p>
        </w:tc>
        <w:tc>
          <w:tcPr>
            <w:tcW w:w="718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</w:tr>
      <w:tr>
        <w:trPr>
          <w:trHeight w:val="414" w:hRule="exact"/>
        </w:trPr>
        <w:tc>
          <w:tcPr>
            <w:tcW w:w="648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40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27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13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41" w:right="-6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lkan</w:t>
            </w:r>
          </w:p>
        </w:tc>
        <w:tc>
          <w:tcPr>
            <w:tcW w:w="1569" w:type="dxa"/>
            <w:gridSpan w:val="3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4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7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4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</w:p>
        </w:tc>
      </w:tr>
      <w:tr>
        <w:trPr>
          <w:trHeight w:val="482" w:hRule="exact"/>
        </w:trPr>
        <w:tc>
          <w:tcPr>
            <w:tcW w:w="648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4031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7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1339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4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tugas</w:t>
            </w:r>
          </w:p>
        </w:tc>
        <w:tc>
          <w:tcPr>
            <w:tcW w:w="592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411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566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718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</w:tr>
    </w:tbl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20"/>
      </w:pPr>
      <w:r>
        <w:pict>
          <v:group style="position:absolute;margin-left:98.974pt;margin-top:-231.747pt;width:436.726pt;height:0.58001pt;mso-position-horizontal-relative:page;mso-position-vertical-relative:paragraph;z-index:-8273" coordorigin="1979,-4635" coordsize="8735,12">
            <v:shape style="position:absolute;left:1985;top:-4629;width:4669;height:0" coordorigin="1985,-4629" coordsize="4669,0" path="m1985,-4629l6654,-4629e" filled="f" stroked="t" strokeweight="0.58001pt" strokecolor="#000000">
              <v:path arrowok="t"/>
            </v:shape>
            <v:shape style="position:absolute;left:6664;top:-4629;width:4044;height:0" coordorigin="6664,-4629" coordsize="4044,0" path="m6664,-4629l10708,-4629e" filled="f" stroked="t" strokeweight="0.58001pt" strokecolor="#000000">
              <v:path arrowok="t"/>
            </v:shape>
            <w10:wrap type="none"/>
          </v:group>
        </w:pict>
      </w:r>
      <w:r>
        <w:pict>
          <v:group style="position:absolute;margin-left:98.974pt;margin-top:-165.027pt;width:436.726pt;height:0.58001pt;mso-position-horizontal-relative:page;mso-position-vertical-relative:paragraph;z-index:-8272" coordorigin="1979,-3301" coordsize="8735,12">
            <v:shape style="position:absolute;left:1985;top:-3295;width:4669;height:0" coordorigin="1985,-3295" coordsize="4669,0" path="m1985,-3295l6654,-3295e" filled="f" stroked="t" strokeweight="0.58001pt" strokecolor="#000000">
              <v:path arrowok="t"/>
            </v:shape>
            <v:shape style="position:absolute;left:6664;top:-3295;width:4044;height:0" coordorigin="6664,-3295" coordsize="4044,0" path="m6664,-3295l10708,-3295e" filled="f" stroked="t" strokeweight="0.58001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60"/>
        <w:ind w:left="480" w:right="316"/>
        <w:sectPr>
          <w:pgMar w:header="0" w:footer="987" w:top="1560" w:bottom="280" w:left="1680" w:right="10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hubung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hubung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5"/>
      </w:pPr>
      <w:r>
        <w:pict>
          <v:shape type="#_x0000_t75" style="width:536.94pt;height:238.4pt">
            <v:imagedata o:title="" r:id="rId5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260"/>
        <w:ind w:left="4609" w:right="3688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Gambar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8.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Class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Diagr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/>
        <w:ind w:left="780" w:right="109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njel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Kota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780" w:right="883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Kotamob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gu.</w:t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780" w:right="109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njam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mbalian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lass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lass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lasi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lain.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tribut,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sswo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bisa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status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ngguna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menggu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ngolah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ta.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rup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500" w:right="6874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500" w:right="1326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objek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digamb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rhad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ktu,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Ma.</w:t>
      </w:r>
    </w:p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40"/>
        <w:sectPr>
          <w:pgMar w:header="0" w:footer="987" w:top="720" w:bottom="280" w:left="660" w:right="300"/>
          <w:pgSz w:w="11920" w:h="16840"/>
        </w:sectPr>
      </w:pPr>
      <w:r>
        <w:rPr>
          <w:rFonts w:cs="MS PGothic" w:hAnsi="MS PGothic" w:eastAsia="MS PGothic" w:ascii="MS PGothic"/>
          <w:spacing w:val="0"/>
          <w:w w:val="100"/>
          <w:sz w:val="24"/>
          <w:szCs w:val="24"/>
        </w:rPr>
        <w:t>❖</w:t>
      </w:r>
      <w:r>
        <w:rPr>
          <w:rFonts w:cs="MS PGothic" w:hAnsi="MS PGothic" w:eastAsia="MS PGothic" w:ascii="MS PGothic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Admin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0"/>
        <w:ind w:left="480" w:right="59"/>
      </w:pPr>
      <w:r>
        <w:pict>
          <v:group style="position:absolute;margin-left:72pt;margin-top:189.5pt;width:462.7pt;height:291.55pt;mso-position-horizontal-relative:page;mso-position-vertical-relative:page;z-index:-8271" coordorigin="1440,3790" coordsize="9254,5831">
            <v:shape type="#_x0000_t75" style="position:absolute;left:1440;top:3790;width:9254;height:5486">
              <v:imagedata o:title="" r:id="rId59"/>
            </v:shape>
            <v:shape style="position:absolute;left:4410;top:9135;width:3435;height:476" coordorigin="4410,9135" coordsize="3435,476" path="m4410,9611l7845,9611,7845,9135,4410,9135,4410,9611xe" filled="t" fillcolor="#FFFFFF" stroked="f">
              <v:path arrowok="t"/>
              <v:fill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Admin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masuk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sswo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d.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n)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sswo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ontroll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model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sswo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Jika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sswo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lkan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gin)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sswo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Jika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sswo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utentifik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(lev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l).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2785"/>
        <w:sectPr>
          <w:pgMar w:header="0" w:footer="987" w:top="1360" w:bottom="280" w:left="1680" w:right="1340"/>
          <w:pgSz w:w="11920" w:h="16840"/>
        </w:sectPr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Gambar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9.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min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ogin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80"/>
        <w:sectPr>
          <w:pgMar w:header="0" w:footer="987" w:top="1320" w:bottom="280" w:left="1680" w:right="600"/>
          <w:pgSz w:w="11920" w:h="16840"/>
        </w:sectPr>
      </w:pPr>
      <w:r>
        <w:pict>
          <v:shape type="#_x0000_t75" style="width:451.35pt;height:263.75pt">
            <v:imagedata o:title="" r:id="rId6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320"/>
        <w:ind w:left="120" w:right="-56"/>
      </w:pPr>
      <w:r>
        <w:rPr>
          <w:rFonts w:cs="MS PGothic" w:hAnsi="MS PGothic" w:eastAsia="MS PGothic" w:ascii="MS PGothic"/>
          <w:spacing w:val="0"/>
          <w:w w:val="100"/>
          <w:position w:val="-2"/>
          <w:sz w:val="24"/>
          <w:szCs w:val="24"/>
        </w:rPr>
        <w:t>❖</w:t>
      </w:r>
      <w:r>
        <w:rPr>
          <w:rFonts w:cs="MS PGothic" w:hAnsi="MS PGothic" w:eastAsia="MS PGothic" w:ascii="MS PGothic"/>
          <w:spacing w:val="47"/>
          <w:w w:val="100"/>
          <w:position w:val="-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4"/>
          <w:szCs w:val="24"/>
        </w:rPr>
        <w:t>Lih</w:t>
      </w:r>
      <w:r>
        <w:rPr>
          <w:rFonts w:cs="Times New Roman" w:hAnsi="Times New Roman" w:eastAsia="Times New Roman" w:ascii="Times New Roman"/>
          <w:spacing w:val="-1"/>
          <w:w w:val="100"/>
          <w:position w:val="-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-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"/>
        <w:sectPr>
          <w:type w:val="continuous"/>
          <w:pgSz w:w="11920" w:h="16840"/>
          <w:pgMar w:top="1360" w:bottom="280" w:left="1680" w:right="600"/>
          <w:cols w:num="2" w:equalWidth="off">
            <w:col w:w="1794" w:space="711"/>
            <w:col w:w="7135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Gambar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10.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ihat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9" w:lineRule="exact" w:line="300"/>
        <w:ind w:left="480" w:right="955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seq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petug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masuk,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tail.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30"/>
        <w:ind w:left="480"/>
      </w:pPr>
      <w:r>
        <w:pict>
          <v:shape type="#_x0000_t75" style="width:451.35pt;height:270.7pt">
            <v:imagedata o:title="" r:id="rId6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Rule="exact" w:line="220"/>
        <w:sectPr>
          <w:type w:val="continuous"/>
          <w:pgSz w:w="11920" w:h="16840"/>
          <w:pgMar w:top="1360" w:bottom="280" w:left="1680" w:right="600"/>
        </w:sectPr>
      </w:pPr>
      <w:r>
        <w:rPr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 w:right="-56"/>
      </w:pPr>
      <w:r>
        <w:rPr>
          <w:rFonts w:cs="MS PGothic" w:hAnsi="MS PGothic" w:eastAsia="MS PGothic" w:ascii="MS PGothic"/>
          <w:spacing w:val="0"/>
          <w:w w:val="100"/>
          <w:sz w:val="24"/>
          <w:szCs w:val="24"/>
        </w:rPr>
        <w:t>❖</w:t>
      </w:r>
      <w:r>
        <w:rPr>
          <w:rFonts w:cs="MS PGothic" w:hAnsi="MS PGothic" w:eastAsia="MS PGothic" w:ascii="MS PGothic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Petug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sectPr>
          <w:type w:val="continuous"/>
          <w:pgSz w:w="11920" w:h="16840"/>
          <w:pgMar w:top="1360" w:bottom="280" w:left="1680" w:right="600"/>
          <w:cols w:num="2" w:equalWidth="off">
            <w:col w:w="2072" w:space="293"/>
            <w:col w:w="7275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Gambar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11.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ambah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0"/>
        <w:ind w:left="480" w:right="80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masuk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menginput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Jika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ontroll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Jika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maka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tugas)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ontroll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model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Jika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mpan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80"/>
      </w:pPr>
      <w:r>
        <w:pict>
          <v:shape type="#_x0000_t75" style="width:451.35pt;height:239.85pt">
            <v:imagedata o:title="" r:id="rId6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17" w:lineRule="exact" w:line="200"/>
        <w:sectPr>
          <w:pgMar w:header="0" w:footer="987" w:top="1360" w:bottom="280" w:left="1680" w:right="600"/>
          <w:pgSz w:w="11920" w:h="16840"/>
        </w:sectPr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320"/>
        <w:ind w:left="120" w:right="-56"/>
      </w:pPr>
      <w:r>
        <w:rPr>
          <w:rFonts w:cs="MS PGothic" w:hAnsi="MS PGothic" w:eastAsia="MS PGothic" w:ascii="MS PGothic"/>
          <w:spacing w:val="0"/>
          <w:w w:val="100"/>
          <w:position w:val="-2"/>
          <w:sz w:val="24"/>
          <w:szCs w:val="24"/>
        </w:rPr>
        <w:t>❖</w:t>
      </w:r>
      <w:r>
        <w:rPr>
          <w:rFonts w:cs="MS PGothic" w:hAnsi="MS PGothic" w:eastAsia="MS PGothic" w:ascii="MS PGothic"/>
          <w:spacing w:val="47"/>
          <w:w w:val="100"/>
          <w:position w:val="-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position w:val="-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4"/>
          <w:szCs w:val="24"/>
        </w:rPr>
        <w:t>pus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-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sectPr>
          <w:type w:val="continuous"/>
          <w:pgSz w:w="11920" w:h="16840"/>
          <w:pgMar w:top="1360" w:bottom="280" w:left="1680" w:right="600"/>
          <w:cols w:num="2" w:equalWidth="off">
            <w:col w:w="1899" w:space="545"/>
            <w:col w:w="7196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Gambar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12.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apus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5"/>
        <w:ind w:left="480" w:right="795"/>
        <w:sectPr>
          <w:type w:val="continuous"/>
          <w:pgSz w:w="11920" w:h="16840"/>
          <w:pgMar w:top="1360" w:bottom="280" w:left="1680" w:right="600"/>
        </w:sectPr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diagram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dihapus.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dihapu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Jika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lkan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konfi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ontrol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rusk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model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ihapus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Jika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dihapus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lkan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hwa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dihapus.</w:t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760"/>
        <w:sectPr>
          <w:pgMar w:header="0" w:footer="987" w:top="1320" w:bottom="280" w:left="1400" w:right="600"/>
          <w:pgSz w:w="11920" w:h="16840"/>
        </w:sectPr>
      </w:pPr>
      <w:r>
        <w:pict>
          <v:shape type="#_x0000_t75" style="width:451.35pt;height:274.55pt">
            <v:imagedata o:title="" r:id="rId6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320"/>
        <w:ind w:left="108" w:right="-56"/>
      </w:pPr>
      <w:r>
        <w:rPr>
          <w:rFonts w:cs="MS PGothic" w:hAnsi="MS PGothic" w:eastAsia="MS PGothic" w:ascii="MS PGothic"/>
          <w:spacing w:val="0"/>
          <w:w w:val="100"/>
          <w:position w:val="-2"/>
          <w:sz w:val="24"/>
          <w:szCs w:val="24"/>
        </w:rPr>
        <w:t>❖</w:t>
      </w:r>
      <w:r>
        <w:rPr>
          <w:rFonts w:cs="MS PGothic" w:hAnsi="MS PGothic" w:eastAsia="MS PGothic" w:ascii="MS PGothic"/>
          <w:spacing w:val="47"/>
          <w:w w:val="100"/>
          <w:position w:val="-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4"/>
          <w:szCs w:val="24"/>
        </w:rPr>
        <w:t>Login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-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ectPr>
          <w:type w:val="continuous"/>
          <w:pgSz w:w="11920" w:h="16840"/>
          <w:pgMar w:top="1360" w:bottom="280" w:left="1400" w:right="600"/>
          <w:cols w:num="2" w:equalWidth="off">
            <w:col w:w="1848" w:space="910"/>
            <w:col w:w="7162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Gambar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13.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ogin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5"/>
        <w:ind w:left="468" w:right="794"/>
      </w:pPr>
      <w:r>
        <w:pict>
          <v:shape type="#_x0000_t75" style="position:absolute;margin-left:93.3pt;margin-top:110.661pt;width:451.35pt;height:250.65pt;mso-position-horizontal-relative:page;mso-position-vertical-relative:paragraph;z-index:-8270">
            <v:imagedata o:title="" r:id="rId64"/>
          </v:shape>
        </w:pic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n)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sswo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ontroll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model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sswo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sswo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lkan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n)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hwa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sswo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(lev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l).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4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352"/>
        <w:sectPr>
          <w:type w:val="continuous"/>
          <w:pgSz w:w="11920" w:h="16840"/>
          <w:pgMar w:top="1360" w:bottom="280" w:left="1400" w:right="600"/>
        </w:sectPr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Gambar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14.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nggah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anda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rima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"/>
        <w:ind w:left="460"/>
      </w:pPr>
      <w:r>
        <w:rPr>
          <w:rFonts w:cs="MS PGothic" w:hAnsi="MS PGothic" w:eastAsia="MS PGothic" w:ascii="MS PGothic"/>
          <w:spacing w:val="0"/>
          <w:w w:val="100"/>
          <w:sz w:val="24"/>
          <w:szCs w:val="24"/>
        </w:rPr>
        <w:t>❖</w:t>
      </w:r>
      <w:r>
        <w:rPr>
          <w:rFonts w:cs="MS PGothic" w:hAnsi="MS PGothic" w:eastAsia="MS PGothic" w:ascii="MS PGothic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Ungg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rima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820" w:right="499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upload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menginput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Jika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ontroll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buku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lkan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d.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Jika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(uplo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ngirimk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upload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tanda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rima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model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tanda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upload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Jika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mpan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526"/>
        <w:sectPr>
          <w:pgMar w:header="0" w:footer="987" w:top="1360" w:bottom="280" w:left="1340" w:right="900"/>
          <w:pgSz w:w="11920" w:h="16840"/>
        </w:sectPr>
      </w:pPr>
      <w:r>
        <w:pict>
          <v:shape type="#_x0000_t75" style="width:451.35pt;height:265.9pt">
            <v:imagedata o:title="" r:id="rId6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320"/>
        <w:ind w:left="168" w:right="-56"/>
      </w:pPr>
      <w:r>
        <w:rPr>
          <w:rFonts w:cs="MS PGothic" w:hAnsi="MS PGothic" w:eastAsia="MS PGothic" w:ascii="MS PGothic"/>
          <w:spacing w:val="0"/>
          <w:w w:val="100"/>
          <w:position w:val="-2"/>
          <w:sz w:val="24"/>
          <w:szCs w:val="24"/>
        </w:rPr>
        <w:t>❖</w:t>
      </w:r>
      <w:r>
        <w:rPr>
          <w:rFonts w:cs="MS PGothic" w:hAnsi="MS PGothic" w:eastAsia="MS PGothic" w:ascii="MS PGothic"/>
          <w:spacing w:val="47"/>
          <w:w w:val="100"/>
          <w:position w:val="-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4"/>
          <w:szCs w:val="24"/>
        </w:rPr>
        <w:t>Lih</w:t>
      </w:r>
      <w:r>
        <w:rPr>
          <w:rFonts w:cs="Times New Roman" w:hAnsi="Times New Roman" w:eastAsia="Times New Roman" w:ascii="Times New Roman"/>
          <w:spacing w:val="-1"/>
          <w:w w:val="100"/>
          <w:position w:val="-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-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-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-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4"/>
          <w:szCs w:val="24"/>
        </w:rPr>
        <w:t>hk</w:t>
      </w:r>
      <w:r>
        <w:rPr>
          <w:rFonts w:cs="Times New Roman" w:hAnsi="Times New Roman" w:eastAsia="Times New Roman" w:ascii="Times New Roman"/>
          <w:spacing w:val="-1"/>
          <w:w w:val="100"/>
          <w:position w:val="-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"/>
        <w:sectPr>
          <w:type w:val="continuous"/>
          <w:pgSz w:w="11920" w:h="16840"/>
          <w:pgMar w:top="1360" w:bottom="280" w:left="1340" w:right="900"/>
          <w:cols w:num="2" w:equalWidth="off">
            <w:col w:w="2131" w:space="540"/>
            <w:col w:w="7009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Gambar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15.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ihat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rah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" w:lineRule="auto" w:line="276"/>
        <w:ind w:left="100" w:right="534"/>
        <w:sectPr>
          <w:type w:val="continuous"/>
          <w:pgSz w:w="11920" w:h="16840"/>
          <w:pgMar w:top="1360" w:bottom="280" w:left="1340" w:right="900"/>
        </w:sectPr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seq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rima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masuk,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tail</w:t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451.35pt;height:242.2pt">
            <v:imagedata o:title="" r:id="rId6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13" w:lineRule="exact" w:line="200"/>
        <w:sectPr>
          <w:pgMar w:header="0" w:footer="987" w:top="1320" w:bottom="280" w:left="1340" w:right="1320"/>
          <w:pgSz w:w="11920" w:h="16840"/>
        </w:sectPr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320"/>
        <w:ind w:left="168" w:right="-56"/>
      </w:pPr>
      <w:r>
        <w:rPr>
          <w:rFonts w:cs="MS PGothic" w:hAnsi="MS PGothic" w:eastAsia="MS PGothic" w:ascii="MS PGothic"/>
          <w:spacing w:val="0"/>
          <w:w w:val="100"/>
          <w:position w:val="-2"/>
          <w:sz w:val="24"/>
          <w:szCs w:val="24"/>
        </w:rPr>
        <w:t>❖</w:t>
      </w:r>
      <w:r>
        <w:rPr>
          <w:rFonts w:cs="MS PGothic" w:hAnsi="MS PGothic" w:eastAsia="MS PGothic" w:ascii="MS PGothic"/>
          <w:spacing w:val="47"/>
          <w:w w:val="100"/>
          <w:position w:val="-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position w:val="-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4"/>
          <w:szCs w:val="24"/>
        </w:rPr>
        <w:t>pus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-1"/>
          <w:w w:val="100"/>
          <w:position w:val="-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-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position w:val="-2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-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sectPr>
          <w:type w:val="continuous"/>
          <w:pgSz w:w="11920" w:h="16840"/>
          <w:pgMar w:top="1360" w:bottom="280" w:left="1340" w:right="1320"/>
          <w:cols w:num="2" w:equalWidth="off">
            <w:col w:w="2239" w:space="370"/>
            <w:col w:w="6651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Gambar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16.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apus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Diserah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5"/>
        <w:ind w:left="528" w:right="76"/>
        <w:sectPr>
          <w:type w:val="continuous"/>
          <w:pgSz w:w="11920" w:h="16840"/>
          <w:pgMar w:top="1360" w:bottom="280" w:left="1340" w:right="1320"/>
        </w:sectPr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diagram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dihapus.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buku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dihapus.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Jika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mbali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maka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konfi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ontrol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rusk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model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dihapus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buku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Jika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dihapus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tanda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rima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dihapus.</w:t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451.35pt;height:238.5pt">
            <v:imagedata o:title="" r:id="rId6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1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2347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Gambar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17.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bah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rah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MS PGothic" w:hAnsi="MS PGothic" w:eastAsia="MS PGothic" w:ascii="MS PGothic"/>
          <w:spacing w:val="0"/>
          <w:w w:val="100"/>
          <w:sz w:val="24"/>
          <w:szCs w:val="24"/>
        </w:rPr>
        <w:t>❖</w:t>
      </w:r>
      <w:r>
        <w:rPr>
          <w:rFonts w:cs="MS PGothic" w:hAnsi="MS PGothic" w:eastAsia="MS PGothic" w:ascii="MS PGothic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820" w:right="77"/>
        <w:sectPr>
          <w:pgMar w:header="0" w:footer="987" w:top="1320" w:bottom="280" w:left="1340" w:right="1320"/>
          <w:pgSz w:w="11920" w:h="16840"/>
        </w:sectPr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gram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tanda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rima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rahk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masuk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i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tanda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diubah.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diubah,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ma.</w:t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108pt;margin-top:72.2pt;width:451.35pt;height:246.9pt;mso-position-horizontal-relative:page;mso-position-vertical-relative:page;z-index:-8269" coordorigin="2160,1444" coordsize="9027,4938">
            <v:shape type="#_x0000_t75" style="position:absolute;left:2160;top:1444;width:9027;height:4938">
              <v:imagedata o:title="" r:id="rId68"/>
            </v:shape>
            <v:shape style="position:absolute;left:4070;top:5693;width:5626;height:476" coordorigin="4070,5693" coordsize="5626,476" path="m4070,6169l9696,6169,9696,5693,4070,5693,4070,6169xe" filled="t" fillcolor="#FFFFFF" stroked="f">
              <v:path arrowok="t"/>
              <v:fill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3231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Gambar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18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-1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apus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lum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rah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exact" w:line="300"/>
        <w:ind w:left="460" w:right="5980"/>
      </w:pPr>
      <w:r>
        <w:rPr>
          <w:rFonts w:cs="MS PGothic" w:hAnsi="MS PGothic" w:eastAsia="MS PGothic" w:ascii="MS PGothic"/>
          <w:spacing w:val="0"/>
          <w:w w:val="100"/>
          <w:position w:val="-1"/>
          <w:sz w:val="24"/>
          <w:szCs w:val="24"/>
        </w:rPr>
        <w:t>❖</w:t>
      </w:r>
      <w:r>
        <w:rPr>
          <w:rFonts w:cs="MS PGothic" w:hAnsi="MS PGothic" w:eastAsia="MS PGothic" w:ascii="MS PGothic"/>
          <w:spacing w:val="47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pus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lum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dise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hk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528" w:right="76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agram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rima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masuk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tanda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tanda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dihapus.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lkan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buku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dihapus.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Jika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mbali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maka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konfi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ontrol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rusk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model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dihapus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buku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Jika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dihapus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tanda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rima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dihapus.</w:t>
      </w:r>
    </w:p>
    <w:p>
      <w:pPr>
        <w:rPr>
          <w:sz w:val="11"/>
          <w:szCs w:val="11"/>
        </w:rPr>
        <w:jc w:val="left"/>
        <w:spacing w:before="6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412.81pt;height:231.35pt">
            <v:imagedata o:title="" r:id="rId6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818"/>
        <w:sectPr>
          <w:pgMar w:header="0" w:footer="987" w:top="1560" w:bottom="280" w:left="1340" w:right="1320"/>
          <w:pgSz w:w="11920" w:h="16840"/>
        </w:sectPr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Gambar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19.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ihat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aporan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"/>
        <w:ind w:left="120"/>
      </w:pPr>
      <w:r>
        <w:rPr>
          <w:rFonts w:cs="MS PGothic" w:hAnsi="MS PGothic" w:eastAsia="MS PGothic" w:ascii="MS PGothic"/>
          <w:spacing w:val="0"/>
          <w:w w:val="100"/>
          <w:sz w:val="24"/>
          <w:szCs w:val="24"/>
        </w:rPr>
        <w:t>❖</w:t>
      </w:r>
      <w:r>
        <w:rPr>
          <w:rFonts w:cs="MS PGothic" w:hAnsi="MS PGothic" w:eastAsia="MS PGothic" w:ascii="MS PGothic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8" w:lineRule="exact" w:line="400"/>
        <w:ind w:left="480" w:right="796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masuk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80"/>
      </w:pPr>
      <w:r>
        <w:pict>
          <v:shape type="#_x0000_t75" style="width:451.35pt;height:239.3pt">
            <v:imagedata o:title="" r:id="rId7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  <w:sectPr>
          <w:pgMar w:header="0" w:footer="987" w:top="1360" w:bottom="280" w:left="1680" w:right="600"/>
          <w:pgSz w:w="11920" w:h="16840"/>
        </w:sectPr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320"/>
        <w:ind w:left="120" w:right="-56"/>
      </w:pPr>
      <w:r>
        <w:rPr>
          <w:rFonts w:cs="MS PGothic" w:hAnsi="MS PGothic" w:eastAsia="MS PGothic" w:ascii="MS PGothic"/>
          <w:spacing w:val="0"/>
          <w:w w:val="100"/>
          <w:position w:val="-2"/>
          <w:sz w:val="24"/>
          <w:szCs w:val="24"/>
        </w:rPr>
        <w:t>❖</w:t>
      </w:r>
      <w:r>
        <w:rPr>
          <w:rFonts w:cs="MS PGothic" w:hAnsi="MS PGothic" w:eastAsia="MS PGothic" w:ascii="MS PGothic"/>
          <w:spacing w:val="47"/>
          <w:w w:val="100"/>
          <w:position w:val="-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4"/>
          <w:szCs w:val="24"/>
        </w:rPr>
        <w:t>Unduh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-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-2"/>
          <w:w w:val="100"/>
          <w:position w:val="-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sectPr>
          <w:type w:val="continuous"/>
          <w:pgSz w:w="11920" w:h="16840"/>
          <w:pgMar w:top="1360" w:bottom="280" w:left="1680" w:right="600"/>
          <w:cols w:num="2" w:equalWidth="off">
            <w:col w:w="1911" w:space="492"/>
            <w:col w:w="7237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Gambar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20.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nduh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aporan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60"/>
        <w:ind w:left="480" w:right="1020"/>
        <w:sectPr>
          <w:type w:val="continuous"/>
          <w:pgSz w:w="11920" w:h="16840"/>
          <w:pgMar w:top="1360" w:bottom="280" w:left="1680" w:right="600"/>
        </w:sectPr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…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import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0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820"/>
      </w:pPr>
      <w:r>
        <w:pict>
          <v:shape type="#_x0000_t75" style="width:399.05pt;height:348.24pt">
            <v:imagedata o:title="" r:id="rId7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128" w:right="3866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Gambar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21.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Diagram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482" w:right="3221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Gambar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22.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mplate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awaL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820"/>
        <w:sectPr>
          <w:pgMar w:header="0" w:footer="987" w:top="1360" w:bottom="280" w:left="1340" w:right="600"/>
          <w:pgSz w:w="11920" w:h="16840"/>
        </w:sectPr>
      </w:pPr>
      <w:r>
        <w:pict>
          <v:shape type="#_x0000_t75" style="width:451.35pt;height:217.3pt">
            <v:imagedata o:title="" r:id="rId7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59"/>
        <w:ind w:left="100" w:right="8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sign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lektr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dokumen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7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337" w:right="3355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Gambar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23.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ogin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Adm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451.35pt;height:210.3pt">
            <v:imagedata o:title="" r:id="rId7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100" w:right="7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tombol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Petug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before="7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075" w:right="3096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Gambar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24.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Dashboard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10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451.35pt;height:216.9pt">
            <v:imagedata o:title="" r:id="rId7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2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00" w:right="82"/>
        <w:sectPr>
          <w:pgMar w:header="0" w:footer="987" w:top="1560" w:bottom="280" w:left="1340" w:right="132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taupun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nya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</w:p>
    <w:p>
      <w:pPr>
        <w:rPr>
          <w:sz w:val="14"/>
          <w:szCs w:val="14"/>
        </w:rPr>
        <w:jc w:val="left"/>
        <w:spacing w:before="10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003" w:right="3022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Gambar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25.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Dashboard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tugas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451.35pt;height:203.05pt">
            <v:imagedata o:title="" r:id="rId7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60"/>
        <w:ind w:left="100" w:right="29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shbo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idak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tampi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shbo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admin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uplo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rima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</w:p>
    <w:p>
      <w:pPr>
        <w:rPr>
          <w:sz w:val="20"/>
          <w:szCs w:val="20"/>
        </w:rPr>
        <w:jc w:val="left"/>
        <w:spacing w:before="5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852" w:right="2873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Gambar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26.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ambah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rima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  <w:sectPr>
          <w:pgMar w:header="0" w:footer="987" w:top="1560" w:bottom="280" w:left="1340" w:right="1320"/>
          <w:pgSz w:w="11920" w:h="16840"/>
        </w:sectPr>
      </w:pPr>
      <w:r>
        <w:pict>
          <v:shape type="#_x0000_t75" style="width:451.35pt;height:225pt">
            <v:imagedata o:title="" r:id="rId7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0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tampi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686" w:right="2707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Gambar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27.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anda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iserah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451.35pt;height:208pt">
            <v:imagedata o:title="" r:id="rId7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60"/>
        <w:ind w:left="100" w:right="51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</w:p>
    <w:p>
      <w:pPr>
        <w:rPr>
          <w:sz w:val="20"/>
          <w:szCs w:val="20"/>
        </w:rPr>
        <w:jc w:val="left"/>
        <w:spacing w:before="4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350" w:right="2370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Gambar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28.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anda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lum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rah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451.35pt;height:201.05pt">
            <v:imagedata o:title="" r:id="rId7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60"/>
        <w:ind w:left="100" w:right="299"/>
        <w:sectPr>
          <w:pgMar w:header="0" w:footer="987" w:top="1360" w:bottom="280" w:left="1340" w:right="132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rima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yaitu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tail,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pus.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60"/>
        <w:ind w:left="2045" w:right="2065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Gambar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29.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anda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rima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rah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451.35pt;height:200.15pt">
            <v:imagedata o:title="" r:id="rId7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441" w:right="2464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Gambar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30.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Ubah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Status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rah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10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451.35pt;height:219.3pt">
            <v:imagedata o:title="" r:id="rId8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9"/>
        <w:ind w:left="100" w:right="1115"/>
        <w:sectPr>
          <w:pgMar w:header="0" w:footer="987" w:top="1360" w:bottom="280" w:left="1340" w:right="132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mengub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rima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60"/>
        <w:ind w:left="3113" w:right="3131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Gambar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31.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Unduh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tak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451.35pt;height:209.45pt">
            <v:imagedata o:title="" r:id="rId8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60"/>
        <w:ind w:left="100" w:right="8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unduh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taupun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ngsung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rlu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ni.</w:t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545" w:right="3564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Gambar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32.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aporan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451.35pt;height:196.1pt">
            <v:imagedata o:title="" r:id="rId8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60"/>
        <w:ind w:left="100" w:right="362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rima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maupun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ekstr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l.</w:t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43" w:lineRule="auto" w:line="359"/>
        <w:ind w:left="820" w:right="78"/>
        <w:sectPr>
          <w:pgMar w:header="0" w:footer="987" w:top="1360" w:bottom="280" w:left="1340" w:right="1320"/>
          <w:pgSz w:w="11920" w:h="16840"/>
        </w:sectPr>
      </w:pP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nguj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lektr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njam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mbalian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Buku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kotak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disebut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blac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box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testing.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ox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ndiri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tampi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muka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oding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0" w:lineRule="auto" w:line="359"/>
        <w:ind w:left="480" w:right="97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ktek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innya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R/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8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mobagu.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910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22.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Bla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Box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4"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59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23" w:hRule="exact"/>
        </w:trPr>
        <w:tc>
          <w:tcPr>
            <w:tcW w:w="811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11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3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</w:t>
            </w:r>
          </w:p>
        </w:tc>
        <w:tc>
          <w:tcPr>
            <w:tcW w:w="213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0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Tuju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2009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11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705" w:right="713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nput</w:t>
            </w:r>
          </w:p>
        </w:tc>
        <w:tc>
          <w:tcPr>
            <w:tcW w:w="2881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541" w:right="-4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Output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yang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diha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126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37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sil</w:t>
            </w:r>
          </w:p>
        </w:tc>
      </w:tr>
      <w:tr>
        <w:trPr>
          <w:trHeight w:val="549" w:hRule="exact"/>
        </w:trPr>
        <w:tc>
          <w:tcPr>
            <w:tcW w:w="811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13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2"/>
                <w:szCs w:val="12"/>
              </w:rPr>
              <w:jc w:val="left"/>
              <w:spacing w:before="3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664" w:right="66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</w:p>
        </w:tc>
        <w:tc>
          <w:tcPr>
            <w:tcW w:w="2009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881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260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355" w:hRule="exact"/>
        </w:trPr>
        <w:tc>
          <w:tcPr>
            <w:tcW w:w="811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309" w:right="295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3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2"/>
            </w:pP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nampilkan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48"/>
            </w:pP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nja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1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1000" w:right="994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6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96"/>
            </w:pP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apai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14" w:hRule="exact"/>
        </w:trPr>
        <w:tc>
          <w:tcPr>
            <w:tcW w:w="811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213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311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utama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09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400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apl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1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798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na</w:t>
            </w:r>
            <w:r>
              <w:rPr>
                <w:rFonts w:cs="Times New Roman" w:hAnsi="Times New Roman" w:eastAsia="Times New Roman" w:ascii="Times New Roman"/>
                <w:i/>
                <w:spacing w:val="-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i/>
                <w:spacing w:val="-2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lk</w:t>
            </w:r>
            <w:r>
              <w:rPr>
                <w:rFonts w:cs="Times New Roman" w:hAnsi="Times New Roman" w:eastAsia="Times New Roman" w:ascii="Times New Roman"/>
                <w:i/>
                <w:spacing w:val="-3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60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81" w:hRule="exact"/>
        </w:trPr>
        <w:tc>
          <w:tcPr>
            <w:tcW w:w="811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13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009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881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685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utama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60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357" w:hRule="exact"/>
        </w:trPr>
        <w:tc>
          <w:tcPr>
            <w:tcW w:w="811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309" w:right="295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3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2"/>
            </w:pP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nampilkan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48"/>
            </w:pP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nja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1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1000" w:right="994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6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96"/>
            </w:pP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apai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14" w:hRule="exact"/>
        </w:trPr>
        <w:tc>
          <w:tcPr>
            <w:tcW w:w="811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213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364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log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09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400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apl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1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798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na</w:t>
            </w:r>
            <w:r>
              <w:rPr>
                <w:rFonts w:cs="Times New Roman" w:hAnsi="Times New Roman" w:eastAsia="Times New Roman" w:ascii="Times New Roman"/>
                <w:i/>
                <w:spacing w:val="-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i/>
                <w:spacing w:val="-2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lk</w:t>
            </w:r>
            <w:r>
              <w:rPr>
                <w:rFonts w:cs="Times New Roman" w:hAnsi="Times New Roman" w:eastAsia="Times New Roman" w:ascii="Times New Roman"/>
                <w:i/>
                <w:spacing w:val="-3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60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83" w:hRule="exact"/>
        </w:trPr>
        <w:tc>
          <w:tcPr>
            <w:tcW w:w="811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13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009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881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738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log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60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357" w:hRule="exact"/>
        </w:trPr>
        <w:tc>
          <w:tcPr>
            <w:tcW w:w="811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309" w:right="295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3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51"/>
            </w:pP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laku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log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364"/>
            </w:pP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masu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1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79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Ad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dapat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masuk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sz w:val="13"/>
                <w:szCs w:val="13"/>
              </w:rPr>
              <w:jc w:val="left"/>
              <w:spacing w:before="9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auto" w:line="359"/>
              <w:ind w:left="349" w:right="810" w:hanging="103"/>
            </w:pP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dalam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admin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6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96"/>
            </w:pP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apai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14" w:hRule="exact"/>
        </w:trPr>
        <w:tc>
          <w:tcPr>
            <w:tcW w:w="811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213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251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bagai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admin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09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537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rname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1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1260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14" w:hRule="exact"/>
        </w:trPr>
        <w:tc>
          <w:tcPr>
            <w:tcW w:w="811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213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2009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349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dan</w:t>
            </w:r>
            <w:r>
              <w:rPr>
                <w:rFonts w:cs="Times New Roman" w:hAnsi="Times New Roman" w:eastAsia="Times New Roman" w:ascii="Times New Roman"/>
                <w:i/>
                <w:spacing w:val="1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-5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i/>
                <w:spacing w:val="-5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-5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i/>
                <w:spacing w:val="-5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i/>
                <w:spacing w:val="-4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i/>
                <w:spacing w:val="-5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i/>
                <w:spacing w:val="-5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1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1260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81" w:hRule="exact"/>
        </w:trPr>
        <w:tc>
          <w:tcPr>
            <w:tcW w:w="811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13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009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56"/>
              <w:ind w:left="681" w:right="660"/>
            </w:pPr>
            <w:r>
              <w:rPr>
                <w:rFonts w:cs="Times New Roman" w:hAnsi="Times New Roman" w:eastAsia="Times New Roman" w:ascii="Times New Roman"/>
                <w:i/>
                <w:spacing w:val="-5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-5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i/>
                <w:spacing w:val="-5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4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1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260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357" w:hRule="exact"/>
        </w:trPr>
        <w:tc>
          <w:tcPr>
            <w:tcW w:w="811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309" w:right="295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3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5"/>
            </w:pP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nampilkan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70"/>
            </w:pP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nu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1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376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ama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nampilkan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6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96"/>
            </w:pP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apai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14" w:hRule="exact"/>
        </w:trPr>
        <w:tc>
          <w:tcPr>
            <w:tcW w:w="811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213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253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tambah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09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234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tambah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tugas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1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193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data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ambah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tugas,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dan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60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1724" w:hRule="exact"/>
        </w:trPr>
        <w:tc>
          <w:tcPr>
            <w:tcW w:w="811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13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91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tugas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09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881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55" w:lineRule="auto" w:line="360"/>
              <w:ind w:left="346" w:right="335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admin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dapat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angsung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ngisi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form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tambah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tugas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60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</w:tbl>
    <w:p>
      <w:pPr>
        <w:sectPr>
          <w:pgMar w:header="0" w:footer="987" w:top="1360" w:bottom="280" w:left="1680" w:right="420"/>
          <w:pgSz w:w="11920" w:h="16840"/>
        </w:sectPr>
      </w:pPr>
    </w:p>
    <w:p>
      <w:pPr>
        <w:rPr>
          <w:sz w:val="9"/>
          <w:szCs w:val="9"/>
        </w:rPr>
        <w:jc w:val="left"/>
        <w:spacing w:before="2" w:lineRule="exact" w:line="80"/>
      </w:pPr>
      <w:r>
        <w:rPr>
          <w:sz w:val="9"/>
          <w:szCs w:val="9"/>
        </w:rPr>
      </w:r>
    </w:p>
    <w:tbl>
      <w:tblPr>
        <w:tblW w:w="0" w:type="auto"/>
        <w:tblLook w:val="01E0"/>
        <w:jc w:val="left"/>
        <w:tblInd w:w="59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57" w:hRule="exact"/>
        </w:trPr>
        <w:tc>
          <w:tcPr>
            <w:tcW w:w="811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280" w:right="263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5.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3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15"/>
            </w:pP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laku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hapus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73"/>
            </w:pP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nu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1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364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ama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nampilkan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6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96"/>
            </w:pP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apai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137" w:hRule="exact"/>
        </w:trPr>
        <w:tc>
          <w:tcPr>
            <w:tcW w:w="811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13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691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tugas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09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313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hapus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tugas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1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 w:lineRule="auto" w:line="359"/>
              <w:ind w:left="769" w:right="402" w:hanging="317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Hapus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tugas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pada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hat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60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355" w:hRule="exact"/>
        </w:trPr>
        <w:tc>
          <w:tcPr>
            <w:tcW w:w="811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309" w:right="295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3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56"/>
            </w:pP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laku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log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342"/>
            </w:pP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masu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1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371" w:right="369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tugas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dapat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masuk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auto" w:line="360"/>
              <w:ind w:left="559" w:right="557"/>
            </w:pP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dalam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tugas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6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96"/>
            </w:pP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apai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14" w:hRule="exact"/>
        </w:trPr>
        <w:tc>
          <w:tcPr>
            <w:tcW w:w="811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213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287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bagai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petugas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09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275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rname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dan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1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1260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14" w:hRule="exact"/>
        </w:trPr>
        <w:tc>
          <w:tcPr>
            <w:tcW w:w="811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213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2009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275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pass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ord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1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1260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82" w:hRule="exact"/>
        </w:trPr>
        <w:tc>
          <w:tcPr>
            <w:tcW w:w="811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13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009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275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tugas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1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260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357" w:hRule="exact"/>
        </w:trPr>
        <w:tc>
          <w:tcPr>
            <w:tcW w:w="811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309" w:right="295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3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5"/>
            </w:pP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nampilkan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73"/>
            </w:pP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nu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1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364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nampilkan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6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96"/>
            </w:pP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apai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14" w:hRule="exact"/>
        </w:trPr>
        <w:tc>
          <w:tcPr>
            <w:tcW w:w="811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213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645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09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489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dashboard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1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474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dashboard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60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14" w:hRule="exact"/>
        </w:trPr>
        <w:tc>
          <w:tcPr>
            <w:tcW w:w="811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213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551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dashboard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09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313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pada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1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55"/>
              <w:ind w:left="1027" w:right="1021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tugas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60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2137" w:hRule="exact"/>
        </w:trPr>
        <w:tc>
          <w:tcPr>
            <w:tcW w:w="811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13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691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tugas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09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625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tugas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1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260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357" w:hRule="exact"/>
        </w:trPr>
        <w:tc>
          <w:tcPr>
            <w:tcW w:w="811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309" w:right="295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3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5"/>
            </w:pP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nampilkan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73"/>
            </w:pP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nu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1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381"/>
            </w:pP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nampilkan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6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96"/>
            </w:pP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apai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14" w:hRule="exact"/>
        </w:trPr>
        <w:tc>
          <w:tcPr>
            <w:tcW w:w="811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213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393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hat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09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333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upload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anda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1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520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form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tambah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tanda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60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2551" w:hRule="exact"/>
        </w:trPr>
        <w:tc>
          <w:tcPr>
            <w:tcW w:w="811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13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91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tugas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09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57"/>
            </w:pP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rima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1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527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terima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dan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unggah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60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</w:tbl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2"/>
          <w:szCs w:val="22"/>
        </w:rPr>
        <w:jc w:val="right"/>
        <w:spacing w:before="30"/>
        <w:ind w:right="1253"/>
        <w:sectPr>
          <w:pgMar w:footer="0" w:header="0" w:top="1340" w:bottom="280" w:left="1680" w:right="420"/>
          <w:footerReference w:type="default" r:id="rId83"/>
          <w:pgSz w:w="11920" w:h="16840"/>
        </w:sectPr>
      </w:pPr>
      <w:r>
        <w:rPr>
          <w:rFonts w:cs="Cambria" w:hAnsi="Cambria" w:eastAsia="Cambria" w:ascii="Cambria"/>
          <w:spacing w:val="0"/>
          <w:w w:val="100"/>
          <w:sz w:val="22"/>
          <w:szCs w:val="22"/>
        </w:rPr>
        <w:t>47</w:t>
      </w:r>
    </w:p>
    <w:p>
      <w:pPr>
        <w:rPr>
          <w:sz w:val="9"/>
          <w:szCs w:val="9"/>
        </w:rPr>
        <w:jc w:val="left"/>
        <w:spacing w:before="2" w:lineRule="exact" w:line="80"/>
      </w:pPr>
      <w:r>
        <w:rPr>
          <w:sz w:val="9"/>
          <w:szCs w:val="9"/>
        </w:rPr>
      </w:r>
    </w:p>
    <w:tbl>
      <w:tblPr>
        <w:tblW w:w="0" w:type="auto"/>
        <w:tblLook w:val="01E0"/>
        <w:jc w:val="left"/>
        <w:tblInd w:w="59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57" w:hRule="exact"/>
        </w:trPr>
        <w:tc>
          <w:tcPr>
            <w:tcW w:w="811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309" w:right="295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3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5"/>
            </w:pP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nampilkan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73"/>
            </w:pP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nu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1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381"/>
            </w:pP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nampilkan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6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29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ter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apai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14" w:hRule="exact"/>
        </w:trPr>
        <w:tc>
          <w:tcPr>
            <w:tcW w:w="811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213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393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hat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09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201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diserah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pada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1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498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daf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ar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tanda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terima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60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2551" w:hRule="exact"/>
        </w:trPr>
        <w:tc>
          <w:tcPr>
            <w:tcW w:w="811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13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472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diseraha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09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318"/>
            </w:pP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anda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rima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1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373"/>
            </w:pP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ang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telah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dis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rah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60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357" w:hRule="exact"/>
        </w:trPr>
        <w:tc>
          <w:tcPr>
            <w:tcW w:w="811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249" w:right="235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10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3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15"/>
            </w:pP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laku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hapus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340"/>
            </w:pP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1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93"/>
            </w:pP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ama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nghapus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6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29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ter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apai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14" w:hRule="exact"/>
        </w:trPr>
        <w:tc>
          <w:tcPr>
            <w:tcW w:w="811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213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7"/>
              <w:ind w:left="532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diserah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09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7"/>
              <w:ind w:left="445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hapus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pada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1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7"/>
              <w:ind w:left="453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pi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ihan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anda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terima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60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14" w:hRule="exact"/>
        </w:trPr>
        <w:tc>
          <w:tcPr>
            <w:tcW w:w="811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213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2009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405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daf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ar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tanda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1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503"/>
            </w:pP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ang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hapus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60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2137" w:hRule="exact"/>
        </w:trPr>
        <w:tc>
          <w:tcPr>
            <w:tcW w:w="811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13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009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 w:lineRule="auto" w:line="359"/>
              <w:ind w:left="469" w:right="107" w:hanging="312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terima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ang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telah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diserah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1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260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358" w:hRule="exact"/>
        </w:trPr>
        <w:tc>
          <w:tcPr>
            <w:tcW w:w="811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249" w:right="235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11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3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5"/>
            </w:pP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nampilkan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73"/>
            </w:pP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nu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1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381"/>
            </w:pP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nampilkan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6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29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ter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apai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13" w:hRule="exact"/>
        </w:trPr>
        <w:tc>
          <w:tcPr>
            <w:tcW w:w="811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213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393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hat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09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55"/>
              <w:ind w:left="671" w:right="665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lum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1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498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daf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ar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tanda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terima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60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14" w:hRule="exact"/>
        </w:trPr>
        <w:tc>
          <w:tcPr>
            <w:tcW w:w="811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213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55"/>
              <w:ind w:left="734" w:right="724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lum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09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201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diserah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pada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1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289"/>
            </w:pP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ang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lum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dis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rah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60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2139" w:hRule="exact"/>
        </w:trPr>
        <w:tc>
          <w:tcPr>
            <w:tcW w:w="811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13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472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diseraha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09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318"/>
            </w:pP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anda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rima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1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260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355" w:hRule="exact"/>
        </w:trPr>
        <w:tc>
          <w:tcPr>
            <w:tcW w:w="811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249" w:right="235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12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3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63"/>
            </w:pP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laku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ubah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58"/>
            </w:pP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1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508"/>
            </w:pP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lak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6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29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ter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apai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14" w:hRule="exact"/>
        </w:trPr>
        <w:tc>
          <w:tcPr>
            <w:tcW w:w="811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213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55"/>
              <w:ind w:left="734" w:right="724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lum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09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438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pada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daf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1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265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proses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rubahan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atus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60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14" w:hRule="exact"/>
        </w:trPr>
        <w:tc>
          <w:tcPr>
            <w:tcW w:w="811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213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7"/>
              <w:ind w:left="472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diseraha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09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7"/>
              <w:ind w:left="385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tanda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rima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1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7"/>
              <w:ind w:left="349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tanda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rima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60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14" w:hRule="exact"/>
        </w:trPr>
        <w:tc>
          <w:tcPr>
            <w:tcW w:w="811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213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2009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448"/>
            </w:pP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ang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lum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1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352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lum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anda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tangani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60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1724" w:hRule="exact"/>
        </w:trPr>
        <w:tc>
          <w:tcPr>
            <w:tcW w:w="811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13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009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469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diserah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1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 w:lineRule="auto" w:line="359"/>
              <w:ind w:left="1105" w:right="342" w:hanging="713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telah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ndapat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anda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tangan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60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Cambria" w:hAnsi="Cambria" w:eastAsia="Cambria" w:ascii="Cambria"/>
          <w:sz w:val="22"/>
          <w:szCs w:val="22"/>
        </w:rPr>
        <w:jc w:val="right"/>
        <w:spacing w:before="30"/>
        <w:ind w:right="1253"/>
        <w:sectPr>
          <w:pgMar w:footer="0" w:header="0" w:top="1340" w:bottom="280" w:left="1680" w:right="420"/>
          <w:footerReference w:type="default" r:id="rId84"/>
          <w:pgSz w:w="11920" w:h="16840"/>
        </w:sectPr>
      </w:pPr>
      <w:r>
        <w:rPr>
          <w:rFonts w:cs="Cambria" w:hAnsi="Cambria" w:eastAsia="Cambria" w:ascii="Cambria"/>
          <w:spacing w:val="0"/>
          <w:w w:val="100"/>
          <w:sz w:val="22"/>
          <w:szCs w:val="22"/>
        </w:rPr>
        <w:t>48</w:t>
      </w:r>
    </w:p>
    <w:p>
      <w:pPr>
        <w:rPr>
          <w:sz w:val="9"/>
          <w:szCs w:val="9"/>
        </w:rPr>
        <w:jc w:val="left"/>
        <w:spacing w:before="2" w:lineRule="exact" w:line="80"/>
      </w:pPr>
      <w:r>
        <w:rPr>
          <w:sz w:val="9"/>
          <w:szCs w:val="9"/>
        </w:rPr>
      </w:r>
    </w:p>
    <w:tbl>
      <w:tblPr>
        <w:tblW w:w="0" w:type="auto"/>
        <w:tblLook w:val="01E0"/>
        <w:jc w:val="left"/>
        <w:tblInd w:w="59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57" w:hRule="exact"/>
        </w:trPr>
        <w:tc>
          <w:tcPr>
            <w:tcW w:w="811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249" w:right="235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13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3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15"/>
            </w:pP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laku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hapus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340"/>
            </w:pP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1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93"/>
            </w:pP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ama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nghapus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</w:tr>
      <w:tr>
        <w:trPr>
          <w:trHeight w:val="414" w:hRule="exact"/>
        </w:trPr>
        <w:tc>
          <w:tcPr>
            <w:tcW w:w="811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213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208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lum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dis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rah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09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445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hapus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pada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1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453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pi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ihan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anda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terima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60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</w:tr>
      <w:tr>
        <w:trPr>
          <w:trHeight w:val="414" w:hRule="exact"/>
        </w:trPr>
        <w:tc>
          <w:tcPr>
            <w:tcW w:w="811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213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2009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405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daf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ar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tanda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1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503"/>
            </w:pP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ang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hapus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60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</w:tr>
      <w:tr>
        <w:trPr>
          <w:trHeight w:val="414" w:hRule="exact"/>
        </w:trPr>
        <w:tc>
          <w:tcPr>
            <w:tcW w:w="811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213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2009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426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terima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1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1260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</w:tr>
      <w:tr>
        <w:trPr>
          <w:trHeight w:val="414" w:hRule="exact"/>
        </w:trPr>
        <w:tc>
          <w:tcPr>
            <w:tcW w:w="811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213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2009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55"/>
              <w:ind w:left="671" w:right="665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lum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1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1260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</w:tr>
      <w:tr>
        <w:trPr>
          <w:trHeight w:val="1309" w:hRule="exact"/>
        </w:trPr>
        <w:tc>
          <w:tcPr>
            <w:tcW w:w="811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13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009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469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diserah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1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260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357" w:hRule="exact"/>
        </w:trPr>
        <w:tc>
          <w:tcPr>
            <w:tcW w:w="811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249" w:right="235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14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3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5"/>
            </w:pP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nampilkan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73"/>
            </w:pP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nu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1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381"/>
            </w:pP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nampilkan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</w:tr>
      <w:tr>
        <w:trPr>
          <w:trHeight w:val="414" w:hRule="exact"/>
        </w:trPr>
        <w:tc>
          <w:tcPr>
            <w:tcW w:w="811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213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7"/>
              <w:ind w:left="393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halaman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hat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09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7"/>
              <w:ind w:left="623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laporan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1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7"/>
              <w:ind w:left="419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laporan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mua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tanda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60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</w:tr>
      <w:tr>
        <w:trPr>
          <w:trHeight w:val="2551" w:hRule="exact"/>
        </w:trPr>
        <w:tc>
          <w:tcPr>
            <w:tcW w:w="811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13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84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laporan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09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881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55"/>
              <w:ind w:left="1089" w:right="1077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terima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60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358" w:hRule="exact"/>
        </w:trPr>
        <w:tc>
          <w:tcPr>
            <w:tcW w:w="811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249" w:right="235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15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3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03"/>
            </w:pP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laku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unduh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09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86"/>
            </w:pP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i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st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1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793"/>
            </w:pP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</w:tr>
      <w:tr>
        <w:trPr>
          <w:trHeight w:val="413" w:hRule="exact"/>
        </w:trPr>
        <w:tc>
          <w:tcPr>
            <w:tcW w:w="811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213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84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laporan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09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23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laporan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881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424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st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ak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laporan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60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</w:tr>
      <w:tr>
        <w:trPr>
          <w:trHeight w:val="2554" w:hRule="exact"/>
        </w:trPr>
        <w:tc>
          <w:tcPr>
            <w:tcW w:w="811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13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009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881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513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dalam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format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x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60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</w:tbl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" w:hAnsi="Cambria" w:eastAsia="Cambria" w:ascii="Cambria"/>
          <w:sz w:val="22"/>
          <w:szCs w:val="22"/>
        </w:rPr>
        <w:jc w:val="right"/>
        <w:spacing w:before="30"/>
        <w:ind w:right="1253"/>
        <w:sectPr>
          <w:pgMar w:footer="0" w:header="0" w:top="1340" w:bottom="280" w:left="1680" w:right="420"/>
          <w:footerReference w:type="default" r:id="rId85"/>
          <w:pgSz w:w="11920" w:h="16840"/>
        </w:sectPr>
      </w:pPr>
      <w:r>
        <w:rPr>
          <w:rFonts w:cs="Cambria" w:hAnsi="Cambria" w:eastAsia="Cambria" w:ascii="Cambria"/>
          <w:spacing w:val="0"/>
          <w:w w:val="100"/>
          <w:sz w:val="22"/>
          <w:szCs w:val="22"/>
        </w:rPr>
        <w:t>49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0" w:lineRule="auto" w:line="484"/>
        <w:ind w:left="2727" w:right="3047" w:firstLine="1183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BAB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SAR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43" w:lineRule="auto" w:line="360"/>
        <w:ind w:left="480" w:right="7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raktek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R/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mobagu,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roduk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otamob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prototype.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kompu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isasi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hingga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memud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ARAN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43" w:lineRule="auto" w:line="359"/>
        <w:ind w:left="480" w:right="80"/>
        <w:sectPr>
          <w:pgNumType w:start="50"/>
          <w:pgMar w:footer="987" w:header="0" w:top="1360" w:bottom="280" w:left="1680" w:right="1320"/>
          <w:footerReference w:type="default" r:id="rId86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fitur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lebih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tail,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ngguna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mengungg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rapk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bisa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lebih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ontohnya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60"/>
        <w:ind w:left="3471" w:right="327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FTAR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60"/>
        <w:ind w:left="100" w:right="32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rpust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rototyp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urani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ptemb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60"/>
        <w:ind w:left="100" w:right="25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Rizky,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rototyping.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n/sd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c-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prototyp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8f50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22b14b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%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202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%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ptemb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%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02020.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ptemb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</w:t>
      </w:r>
      <w:hyperlink r:id="rId87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ht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p: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/ep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in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s.polsri.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.id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3964/3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/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F</w:t>
        </w:r>
        <w:r>
          <w:rPr>
            <w:rFonts w:cs="Times New Roman" w:hAnsi="Times New Roman" w:eastAsia="Times New Roman" w:ascii="Times New Roman"/>
            <w:spacing w:val="-3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LE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%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2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0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I.pd</w:t>
        </w:r>
      </w:hyperlink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ptemb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</w:t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ribu,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kson,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dkk.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2020.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ktek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lusur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utusan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iapp)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2020</w:t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60"/>
        <w:ind w:left="100" w:right="51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rylx.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ntohnya.</w:t>
      </w:r>
      <w:hyperlink r:id="rId88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ht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p: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/da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ylx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l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rning.blogspo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.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om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2018/01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njel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s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n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us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s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diag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m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-</w:t>
        </w:r>
      </w:hyperlink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n.ht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28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100"/>
        <w:sectPr>
          <w:pgMar w:header="0" w:footer="987" w:top="1360" w:bottom="280" w:left="1340" w:right="154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Oktob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</w:t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20" w:right="-56"/>
      </w:pP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LEMBAR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ERMOH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0"/>
        <w:sectPr>
          <w:pgMar w:header="0" w:footer="987" w:top="1360" w:bottom="280" w:left="1680" w:right="1560"/>
          <w:pgSz w:w="11920" w:h="16840"/>
          <w:cols w:num="2" w:equalWidth="off">
            <w:col w:w="3234" w:space="379"/>
            <w:col w:w="5067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PIR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pict>
          <v:group style="position:absolute;margin-left:63.4pt;margin-top:125.59pt;width:451.3pt;height:534.62pt;mso-position-horizontal-relative:page;mso-position-vertical-relative:page;z-index:-8268" coordorigin="1268,2512" coordsize="9026,10692">
            <v:shape type="#_x0000_t75" style="position:absolute;left:1268;top:2512;width:9026;height:10316">
              <v:imagedata o:title="" r:id="rId89"/>
            </v:shape>
            <v:shape style="position:absolute;left:4386;top:12742;width:3466;height:452" coordorigin="4386,12742" coordsize="3466,452" path="m4386,13194l7852,13194,7852,12742,4386,12742,4386,13194xe" filled="t" fillcolor="#FFFFFF" stroked="f">
              <v:path arrowok="t"/>
              <v:fill/>
            </v:shape>
            <w10:wrap type="none"/>
          </v:group>
        </w:pict>
      </w: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2708"/>
        <w:sectPr>
          <w:type w:val="continuous"/>
          <w:pgSz w:w="11920" w:h="16840"/>
          <w:pgMar w:top="1360" w:bottom="280" w:left="1680" w:right="1560"/>
        </w:sectPr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Gambar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33.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mohonan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0" w:lineRule="exact" w:line="260"/>
        <w:ind w:left="120"/>
      </w:pPr>
      <w:r>
        <w:pict>
          <v:group style="position:absolute;margin-left:83.15pt;margin-top:87.87pt;width:463.2pt;height:602.4pt;mso-position-horizontal-relative:page;mso-position-vertical-relative:page;z-index:-8267" coordorigin="1663,1757" coordsize="9264,12048">
            <v:shape type="#_x0000_t75" style="position:absolute;left:1900;top:1757;width:9027;height:12048">
              <v:imagedata o:title="" r:id="rId90"/>
            </v:shape>
            <v:shape style="position:absolute;left:1673;top:13110;width:9027;height:334" coordorigin="1673,13110" coordsize="9027,334" path="m1673,13444l10700,13444,10700,13110,1673,13110,1673,13444xe" filled="t" fillcolor="#FFFFFF" stroked="f">
              <v:path arrowok="t"/>
              <v:fill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ERNY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RJA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TEK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2756"/>
        <w:sectPr>
          <w:pgMar w:header="0" w:footer="987" w:top="1360" w:bottom="280" w:left="1680" w:right="1560"/>
          <w:pgSz w:w="11920" w:h="16840"/>
        </w:sectPr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Gambar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34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ataan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mpat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KP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0" w:lineRule="exact" w:line="260"/>
        <w:ind w:left="120"/>
      </w:pPr>
      <w:r>
        <w:pict>
          <v:group style="position:absolute;margin-left:81.2pt;margin-top:87.9pt;width:451.35pt;height:647.15pt;mso-position-horizontal-relative:page;mso-position-vertical-relative:page;z-index:-8266" coordorigin="1624,1758" coordsize="9027,12943">
            <v:shape type="#_x0000_t75" style="position:absolute;left:1624;top:1758;width:9027;height:12943">
              <v:imagedata o:title="" r:id="rId91"/>
            </v:shape>
            <v:shape style="position:absolute;left:4269;top:13277;width:4738;height:502" coordorigin="4269,13277" coordsize="4738,502" path="m4269,13779l9007,13779,9007,13277,4269,13277,4269,13779xe" filled="t" fillcolor="#FFFFFF" stroked="f">
              <v:path arrowok="t"/>
              <v:fill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URAT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ABAN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ERTA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OBA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2591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Gambar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35.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awaban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Instansi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20"/>
        <w:sectPr>
          <w:pgMar w:header="0" w:footer="987" w:top="1360" w:bottom="280" w:left="1680" w:right="1560"/>
          <w:pgSz w:w="11920" w:h="16840"/>
        </w:sectPr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ERNY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NSULT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KP</w:t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451.27pt;height:442.9pt">
            <v:imagedata o:title="" r:id="rId9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2489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Gambar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36.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ataan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Konsultasi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KP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Cambria" w:hAnsi="Cambria" w:eastAsia="Cambria" w:ascii="Cambria"/>
          <w:sz w:val="22"/>
          <w:szCs w:val="22"/>
        </w:rPr>
        <w:jc w:val="right"/>
        <w:spacing w:before="30"/>
        <w:ind w:right="333"/>
        <w:sectPr>
          <w:pgMar w:footer="0" w:header="0" w:top="1320" w:bottom="280" w:left="1340" w:right="1340"/>
          <w:footerReference w:type="default" r:id="rId92"/>
          <w:pgSz w:w="11920" w:h="16840"/>
        </w:sectPr>
      </w:pPr>
      <w:r>
        <w:rPr>
          <w:rFonts w:cs="Cambria" w:hAnsi="Cambria" w:eastAsia="Cambria" w:ascii="Cambria"/>
          <w:spacing w:val="0"/>
          <w:w w:val="100"/>
          <w:sz w:val="22"/>
          <w:szCs w:val="22"/>
        </w:rPr>
        <w:t>55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0"/>
        <w:ind w:left="4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ETERA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42"/>
        <w:ind w:left="116"/>
      </w:pPr>
      <w:r>
        <w:pict>
          <v:shape type="#_x0000_t75" style="width:451.35pt;height:623.9pt">
            <v:imagedata o:title="" r:id="rId9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91" w:lineRule="exact" w:line="260"/>
        <w:ind w:left="1937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Gambar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37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Surat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terangan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laksana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KP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420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F.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6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GBO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Cambria" w:hAnsi="Cambria" w:eastAsia="Cambria" w:ascii="Cambria"/>
          <w:sz w:val="22"/>
          <w:szCs w:val="22"/>
        </w:rPr>
        <w:jc w:val="right"/>
        <w:spacing w:before="30"/>
        <w:ind w:right="393"/>
        <w:sectPr>
          <w:pgMar w:footer="0" w:header="0" w:top="1360" w:bottom="280" w:left="1380" w:right="1280"/>
          <w:footerReference w:type="default" r:id="rId94"/>
          <w:pgSz w:w="11920" w:h="16840"/>
        </w:sectPr>
      </w:pPr>
      <w:r>
        <w:rPr>
          <w:rFonts w:cs="Cambria" w:hAnsi="Cambria" w:eastAsia="Cambria" w:ascii="Cambria"/>
          <w:spacing w:val="0"/>
          <w:w w:val="100"/>
          <w:sz w:val="22"/>
          <w:szCs w:val="22"/>
        </w:rPr>
        <w:t>56</w:t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840"/>
      </w:pPr>
      <w:r>
        <w:pict>
          <v:shape type="#_x0000_t75" style="width:451.24pt;height:292.95pt">
            <v:imagedata o:title="" r:id="rId9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9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3236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Gambar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38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ogbook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840"/>
      </w:pPr>
      <w:r>
        <w:pict>
          <v:shape type="#_x0000_t75" style="width:451.25pt;height:271.19pt">
            <v:imagedata o:title="" r:id="rId9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6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236"/>
        <w:sectPr>
          <w:pgMar w:header="0" w:footer="0" w:top="1320" w:bottom="280" w:left="1680" w:right="260"/>
          <w:pgSz w:w="11920" w:h="16840"/>
        </w:sectPr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Gambar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39.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ogbook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87.7pt;margin-top:72pt;width:461.05pt;height:324.65pt;mso-position-horizontal-relative:page;mso-position-vertical-relative:page;z-index:-8265" coordorigin="1754,1440" coordsize="9221,6493">
            <v:shape type="#_x0000_t75" style="position:absolute;left:1754;top:1440;width:9027;height:6048">
              <v:imagedata o:title="" r:id="rId98"/>
            </v:shape>
            <v:shape style="position:absolute;left:1938;top:7447;width:9027;height:476" coordorigin="1938,7447" coordsize="9027,476" path="m1938,7923l10965,7923,10965,7447,1938,7447,1938,7923xe" filled="t" fillcolor="#FFFFFF" stroked="f">
              <v:path arrowok="t"/>
              <v:fill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3715" w:right="3381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Gambar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41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ogbook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2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3"/>
      </w:pPr>
      <w:r>
        <w:pict>
          <v:shape type="#_x0000_t75" style="width:451.29pt;height:301.4pt">
            <v:imagedata o:title="" r:id="rId9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8"/>
        <w:ind w:left="3720" w:right="3390"/>
        <w:sectPr>
          <w:pgMar w:header="0" w:footer="0" w:top="1560" w:bottom="280" w:left="1660" w:right="1000"/>
          <w:pgSz w:w="11920" w:h="16840"/>
        </w:sectPr>
      </w:pP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bar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40.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ogbook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pict>
          <v:group style="position:absolute;margin-left:71.9pt;margin-top:460.091pt;width:459.35pt;height:324.35pt;mso-position-horizontal-relative:page;mso-position-vertical-relative:page;z-index:-8264" coordorigin="1438,9202" coordsize="9187,6487">
            <v:shape type="#_x0000_t75" style="position:absolute;left:1438;top:9202;width:9027;height:6487">
              <v:imagedata o:title="" r:id="rId100"/>
            </v:shape>
            <v:shape style="position:absolute;left:1588;top:15039;width:9027;height:476" coordorigin="1588,15039" coordsize="9027,476" path="m1588,15515l10615,15515,10615,15039,1588,15039,1588,15515xe" filled="t" fillcolor="#FFFFFF" stroked="f">
              <v:path arrowok="t"/>
              <v:fill/>
            </v:shape>
            <w10:wrap type="none"/>
          </v:group>
        </w:pict>
      </w: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451.35pt;height:340.35pt">
            <v:imagedata o:title="" r:id="rId10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 w:lineRule="exact" w:line="260"/>
        <w:ind w:left="3538" w:right="3558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Gambar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42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ogbook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3687" w:right="3409"/>
        <w:sectPr>
          <w:pgMar w:header="0" w:footer="0" w:top="1320" w:bottom="280" w:left="1340" w:right="1320"/>
          <w:pgSz w:w="11920" w:h="16840"/>
        </w:sectPr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Gambar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43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ogbook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90.6pt;margin-top:213.448pt;width:452.35pt;height:557.002pt;mso-position-horizontal-relative:page;mso-position-vertical-relative:page;z-index:-8262" coordorigin="1812,4269" coordsize="9047,11140">
            <v:shape type="#_x0000_t75" style="position:absolute;left:1822;top:4269;width:9027;height:10867">
              <v:imagedata o:title="" r:id="rId102"/>
            </v:shape>
            <v:shape style="position:absolute;left:1822;top:14923;width:0;height:476" coordorigin="1822,14923" coordsize="0,476" path="m1822,15399l1822,14923,1822,15399xe" filled="t" fillcolor="#FFFFFF" stroked="f">
              <v:path arrowok="t"/>
              <v:fill/>
            </v:shape>
            <v:shape style="position:absolute;left:1822;top:14923;width:9027;height:476" coordorigin="1822,14923" coordsize="9027,476" path="m1822,15399l10849,15399,10849,14923,1822,14923,1822,15399xe" filled="t" fillcolor="#FFFFFF" stroked="f">
              <v:path arrowok="t"/>
              <v:fill/>
            </v:shape>
            <w10:wrap type="none"/>
          </v:group>
        </w:pict>
      </w:r>
      <w:r>
        <w:pict>
          <v:shape type="#_x0000_t202" style="position:absolute;margin-left:91.1pt;margin-top:746.15pt;width:451.35pt;height:23.8pt;mso-position-horizontal-relative:page;mso-position-vertical-relative:page;z-index:-8263" filled="f" stroked="f">
            <v:textbox inset="0,0,0,0">
              <w:txbxContent>
                <w:p>
                  <w:pPr>
                    <w:rPr>
                      <w:rFonts w:cs="Times New Roman" w:hAnsi="Times New Roman" w:eastAsia="Times New Roman" w:ascii="Times New Roman"/>
                      <w:sz w:val="24"/>
                      <w:szCs w:val="24"/>
                    </w:rPr>
                    <w:jc w:val="center"/>
                    <w:spacing w:before="1"/>
                    <w:ind w:left="2989" w:right="2987"/>
                  </w:pPr>
                  <w:r>
                    <w:rPr>
                      <w:rFonts w:cs="Times New Roman" w:hAnsi="Times New Roman" w:eastAsia="Times New Roman" w:ascii="Times New Roman"/>
                      <w:b/>
                      <w:i/>
                      <w:color w:val="44536A"/>
                      <w:spacing w:val="0"/>
                      <w:w w:val="100"/>
                      <w:sz w:val="24"/>
                      <w:szCs w:val="24"/>
                    </w:rPr>
                    <w:t>Gambar</w:t>
                  </w:r>
                  <w:r>
                    <w:rPr>
                      <w:rFonts w:cs="Times New Roman" w:hAnsi="Times New Roman" w:eastAsia="Times New Roman" w:ascii="Times New Roman"/>
                      <w:b/>
                      <w:i/>
                      <w:color w:val="44536A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b/>
                      <w:i/>
                      <w:color w:val="44536A"/>
                      <w:spacing w:val="0"/>
                      <w:w w:val="100"/>
                      <w:sz w:val="24"/>
                      <w:szCs w:val="24"/>
                    </w:rPr>
                    <w:t>43.</w:t>
                  </w:r>
                  <w:r>
                    <w:rPr>
                      <w:rFonts w:cs="Times New Roman" w:hAnsi="Times New Roman" w:eastAsia="Times New Roman" w:ascii="Times New Roman"/>
                      <w:b/>
                      <w:i/>
                      <w:color w:val="44536A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i/>
                      <w:color w:val="44536A"/>
                      <w:spacing w:val="1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Times New Roman" w:hAnsi="Times New Roman" w:eastAsia="Times New Roman" w:ascii="Times New Roman"/>
                      <w:i/>
                      <w:color w:val="44536A"/>
                      <w:spacing w:val="-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Times New Roman" w:hAnsi="Times New Roman" w:eastAsia="Times New Roman" w:ascii="Times New Roman"/>
                      <w:i/>
                      <w:color w:val="44536A"/>
                      <w:spacing w:val="0"/>
                      <w:w w:val="100"/>
                      <w:sz w:val="24"/>
                      <w:szCs w:val="24"/>
                    </w:rPr>
                    <w:t>mbar</w:t>
                  </w:r>
                  <w:r>
                    <w:rPr>
                      <w:rFonts w:cs="Times New Roman" w:hAnsi="Times New Roman" w:eastAsia="Times New Roman" w:ascii="Times New Roman"/>
                      <w:i/>
                      <w:color w:val="44536A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i/>
                      <w:color w:val="44536A"/>
                      <w:spacing w:val="0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Times New Roman" w:hAnsi="Times New Roman" w:eastAsia="Times New Roman" w:ascii="Times New Roman"/>
                      <w:i/>
                      <w:color w:val="44536A"/>
                      <w:spacing w:val="-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Times New Roman" w:hAnsi="Times New Roman" w:eastAsia="Times New Roman" w:ascii="Times New Roman"/>
                      <w:i/>
                      <w:color w:val="44536A"/>
                      <w:spacing w:val="2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Times New Roman" w:hAnsi="Times New Roman" w:eastAsia="Times New Roman" w:ascii="Times New Roman"/>
                      <w:i/>
                      <w:color w:val="44536A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Times New Roman" w:hAnsi="Times New Roman" w:eastAsia="Times New Roman" w:ascii="Times New Roman"/>
                      <w:i/>
                      <w:color w:val="44536A"/>
                      <w:spacing w:val="1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Times New Roman" w:hAnsi="Times New Roman" w:eastAsia="Times New Roman" w:ascii="Times New Roman"/>
                      <w:i/>
                      <w:color w:val="44536A"/>
                      <w:spacing w:val="0"/>
                      <w:w w:val="100"/>
                      <w:sz w:val="24"/>
                      <w:szCs w:val="24"/>
                    </w:rPr>
                    <w:t>aian</w:t>
                  </w:r>
                  <w:r>
                    <w:rPr>
                      <w:rFonts w:cs="Times New Roman" w:hAnsi="Times New Roman" w:eastAsia="Times New Roman" w:ascii="Times New Roman"/>
                      <w:color w:val="000000"/>
                      <w:spacing w:val="0"/>
                      <w:w w:val="100"/>
                      <w:sz w:val="24"/>
                      <w:szCs w:val="24"/>
                    </w:rPr>
                  </w:r>
                </w:p>
              </w:txbxContent>
            </v:textbox>
            <w10:wrap type="none"/>
          </v:shape>
        </w:pict>
      </w: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120"/>
      </w:pP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LEMBAR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7"/>
          <w:szCs w:val="17"/>
        </w:rPr>
        <w:jc w:val="left"/>
        <w:spacing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3169"/>
        <w:sectPr>
          <w:pgMar w:header="0" w:footer="0" w:top="1560" w:bottom="280" w:left="1680" w:right="1560"/>
          <w:pgSz w:w="11920" w:h="16840"/>
        </w:sectPr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Gambar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44.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15"/>
          <w:szCs w:val="15"/>
        </w:rPr>
        <w:jc w:val="center"/>
        <w:spacing w:before="38"/>
        <w:ind w:left="3633" w:right="3905"/>
      </w:pPr>
      <w:r>
        <w:pict>
          <v:shape type="#_x0000_t75" style="position:absolute;margin-left:241.165pt;margin-top:-30.3746pt;width:97.0923pt;height:33.3759pt;mso-position-horizontal-relative:page;mso-position-vertical-relative:paragraph;z-index:-8261">
            <v:imagedata o:title="" r:id="rId104"/>
          </v:shape>
        </w:pict>
      </w:r>
      <w:r>
        <w:rPr>
          <w:rFonts w:cs="Times New Roman" w:hAnsi="Times New Roman" w:eastAsia="Times New Roman" w:ascii="Times New Roman"/>
          <w:color w:val="4B4845"/>
          <w:spacing w:val="0"/>
          <w:w w:val="120"/>
          <w:sz w:val="18"/>
          <w:szCs w:val="18"/>
        </w:rPr>
        <w:t>\</w:t>
      </w:r>
      <w:r>
        <w:rPr>
          <w:rFonts w:cs="Times New Roman" w:hAnsi="Times New Roman" w:eastAsia="Times New Roman" w:ascii="Times New Roman"/>
          <w:color w:val="5E5D5A"/>
          <w:spacing w:val="0"/>
          <w:w w:val="12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color w:val="4B4845"/>
          <w:spacing w:val="0"/>
          <w:w w:val="12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color w:val="4B4845"/>
          <w:spacing w:val="0"/>
          <w:w w:val="12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color w:val="33302E"/>
          <w:spacing w:val="0"/>
          <w:w w:val="12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color w:val="33302E"/>
          <w:spacing w:val="-11"/>
          <w:w w:val="12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33302E"/>
          <w:spacing w:val="0"/>
          <w:w w:val="111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color w:val="86837F"/>
          <w:spacing w:val="0"/>
          <w:w w:val="45"/>
          <w:sz w:val="17"/>
          <w:szCs w:val="17"/>
        </w:rPr>
        <w:t>"</w:t>
      </w:r>
      <w:r>
        <w:rPr>
          <w:rFonts w:cs="Times New Roman" w:hAnsi="Times New Roman" w:eastAsia="Times New Roman" w:ascii="Times New Roman"/>
          <w:color w:val="4B4845"/>
          <w:spacing w:val="0"/>
          <w:w w:val="102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color w:val="4B4845"/>
          <w:spacing w:val="20"/>
          <w:w w:val="10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color w:val="B2AEAB"/>
          <w:spacing w:val="0"/>
          <w:w w:val="100"/>
          <w:sz w:val="15"/>
          <w:szCs w:val="15"/>
        </w:rPr>
        <w:t>:</w:t>
      </w:r>
      <w:r>
        <w:rPr>
          <w:rFonts w:cs="Times New Roman" w:hAnsi="Times New Roman" w:eastAsia="Times New Roman" w:ascii="Times New Roman"/>
          <w:color w:val="4B4845"/>
          <w:spacing w:val="0"/>
          <w:w w:val="151"/>
          <w:sz w:val="15"/>
          <w:szCs w:val="15"/>
        </w:rPr>
        <w:t>\</w:t>
      </w:r>
      <w:r>
        <w:rPr>
          <w:rFonts w:cs="Times New Roman" w:hAnsi="Times New Roman" w:eastAsia="Times New Roman" w:ascii="Times New Roman"/>
          <w:color w:val="5E5D5A"/>
          <w:spacing w:val="0"/>
          <w:w w:val="73"/>
          <w:sz w:val="15"/>
          <w:szCs w:val="15"/>
        </w:rPr>
        <w:t>C</w:t>
      </w:r>
      <w:r>
        <w:rPr>
          <w:rFonts w:cs="Times New Roman" w:hAnsi="Times New Roman" w:eastAsia="Times New Roman" w:ascii="Times New Roman"/>
          <w:color w:val="73706D"/>
          <w:spacing w:val="0"/>
          <w:w w:val="193"/>
          <w:sz w:val="15"/>
          <w:szCs w:val="15"/>
        </w:rPr>
        <w:t>'</w:t>
      </w:r>
      <w:r>
        <w:rPr>
          <w:rFonts w:cs="Times New Roman" w:hAnsi="Times New Roman" w:eastAsia="Times New Roman" w:ascii="Times New Roman"/>
          <w:color w:val="9D9C99"/>
          <w:spacing w:val="0"/>
          <w:w w:val="111"/>
          <w:sz w:val="15"/>
          <w:szCs w:val="15"/>
        </w:rPr>
        <w:t>.</w:t>
      </w:r>
      <w:r>
        <w:rPr>
          <w:rFonts w:cs="Times New Roman" w:hAnsi="Times New Roman" w:eastAsia="Times New Roman" w:ascii="Times New Roman"/>
          <w:color w:val="4B4845"/>
          <w:spacing w:val="0"/>
          <w:w w:val="201"/>
          <w:sz w:val="15"/>
          <w:szCs w:val="15"/>
        </w:rPr>
        <w:t>\</w:t>
      </w:r>
      <w:r>
        <w:rPr>
          <w:rFonts w:cs="Times New Roman" w:hAnsi="Times New Roman" w:eastAsia="Times New Roman" w:ascii="Times New Roman"/>
          <w:color w:val="4B4845"/>
          <w:spacing w:val="0"/>
          <w:w w:val="125"/>
          <w:sz w:val="15"/>
          <w:szCs w:val="15"/>
        </w:rPr>
        <w:t>R</w:t>
      </w:r>
      <w:r>
        <w:rPr>
          <w:rFonts w:cs="Times New Roman" w:hAnsi="Times New Roman" w:eastAsia="Times New Roman" w:ascii="Times New Roman"/>
          <w:color w:val="9D9C99"/>
          <w:spacing w:val="0"/>
          <w:w w:val="126"/>
          <w:sz w:val="15"/>
          <w:szCs w:val="15"/>
        </w:rPr>
        <w:t>:</w:t>
      </w:r>
      <w:r>
        <w:rPr>
          <w:rFonts w:cs="Times New Roman" w:hAnsi="Times New Roman" w:eastAsia="Times New Roman" w:ascii="Times New Roman"/>
          <w:color w:val="4B4845"/>
          <w:spacing w:val="0"/>
          <w:w w:val="176"/>
          <w:sz w:val="15"/>
          <w:szCs w:val="15"/>
        </w:rPr>
        <w:t>\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center"/>
        <w:spacing w:lineRule="exact" w:line="200"/>
        <w:ind w:left="3256" w:right="3507"/>
      </w:pPr>
      <w:r>
        <w:rPr>
          <w:rFonts w:cs="Times New Roman" w:hAnsi="Times New Roman" w:eastAsia="Times New Roman" w:ascii="Times New Roman"/>
          <w:color w:val="4B4845"/>
          <w:w w:val="93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color w:val="4B4845"/>
          <w:w w:val="110"/>
          <w:sz w:val="18"/>
          <w:szCs w:val="18"/>
        </w:rPr>
        <w:t>1'</w:t>
      </w:r>
      <w:r>
        <w:rPr>
          <w:rFonts w:cs="Malgun Gothic" w:hAnsi="Malgun Gothic" w:eastAsia="Malgun Gothic" w:ascii="Malgun Gothic"/>
          <w:color w:val="5E5D5A"/>
          <w:w w:val="58"/>
          <w:sz w:val="18"/>
          <w:szCs w:val="18"/>
        </w:rPr>
        <w:t>�</w:t>
      </w:r>
      <w:r>
        <w:rPr>
          <w:rFonts w:cs="Times New Roman" w:hAnsi="Times New Roman" w:eastAsia="Times New Roman" w:ascii="Times New Roman"/>
          <w:color w:val="4B4845"/>
          <w:w w:val="69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color w:val="5E5D5A"/>
          <w:w w:val="129"/>
          <w:sz w:val="18"/>
          <w:szCs w:val="18"/>
        </w:rPr>
        <w:t>'</w:t>
      </w:r>
      <w:r>
        <w:rPr>
          <w:rFonts w:cs="Times New Roman" w:hAnsi="Times New Roman" w:eastAsia="Times New Roman" w:ascii="Times New Roman"/>
          <w:color w:val="4B4845"/>
          <w:w w:val="126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color w:val="4B4845"/>
          <w:w w:val="104"/>
          <w:sz w:val="18"/>
          <w:szCs w:val="18"/>
        </w:rPr>
        <w:t>)</w:t>
      </w:r>
      <w:r>
        <w:rPr>
          <w:rFonts w:cs="Malgun Gothic" w:hAnsi="Malgun Gothic" w:eastAsia="Malgun Gothic" w:ascii="Malgun Gothic"/>
          <w:color w:val="4B4845"/>
          <w:w w:val="58"/>
          <w:sz w:val="18"/>
          <w:szCs w:val="18"/>
        </w:rPr>
        <w:t>�</w:t>
      </w:r>
      <w:r>
        <w:rPr>
          <w:rFonts w:cs="Malgun Gothic" w:hAnsi="Malgun Gothic" w:eastAsia="Malgun Gothic" w:ascii="Malgun Gothic"/>
          <w:color w:val="4B4845"/>
          <w:spacing w:val="-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33302E"/>
          <w:spacing w:val="0"/>
          <w:w w:val="88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color w:val="B2AEAB"/>
          <w:spacing w:val="0"/>
          <w:w w:val="116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color w:val="33302E"/>
          <w:spacing w:val="0"/>
          <w:w w:val="147"/>
          <w:sz w:val="18"/>
          <w:szCs w:val="18"/>
        </w:rPr>
        <w:t>\</w:t>
      </w:r>
      <w:r>
        <w:rPr>
          <w:rFonts w:cs="Times New Roman" w:hAnsi="Times New Roman" w:eastAsia="Times New Roman" w:ascii="Times New Roman"/>
          <w:color w:val="5E5D5A"/>
          <w:spacing w:val="0"/>
          <w:w w:val="116"/>
          <w:sz w:val="18"/>
          <w:szCs w:val="18"/>
        </w:rPr>
        <w:t>$</w:t>
      </w:r>
      <w:r>
        <w:rPr>
          <w:rFonts w:cs="Times New Roman" w:hAnsi="Times New Roman" w:eastAsia="Times New Roman" w:ascii="Times New Roman"/>
          <w:color w:val="33302E"/>
          <w:spacing w:val="0"/>
          <w:w w:val="58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color w:val="33302E"/>
          <w:spacing w:val="0"/>
          <w:w w:val="81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color w:val="9D9C99"/>
          <w:spacing w:val="0"/>
          <w:w w:val="139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color w:val="9D9C99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33302E"/>
          <w:spacing w:val="0"/>
          <w:w w:val="84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color w:val="5E5D5A"/>
          <w:spacing w:val="0"/>
          <w:w w:val="161"/>
          <w:sz w:val="18"/>
          <w:szCs w:val="18"/>
        </w:rPr>
        <w:t>'</w:t>
      </w:r>
      <w:r>
        <w:rPr>
          <w:rFonts w:cs="Times New Roman" w:hAnsi="Times New Roman" w:eastAsia="Times New Roman" w:ascii="Times New Roman"/>
          <w:color w:val="4B4845"/>
          <w:spacing w:val="0"/>
          <w:w w:val="104"/>
          <w:sz w:val="18"/>
          <w:szCs w:val="18"/>
        </w:rPr>
        <w:t>R(</w:t>
      </w:r>
      <w:r>
        <w:rPr>
          <w:rFonts w:cs="Times New Roman" w:hAnsi="Times New Roman" w:eastAsia="Times New Roman" w:ascii="Times New Roman"/>
          <w:color w:val="4B4845"/>
          <w:spacing w:val="0"/>
          <w:w w:val="69"/>
          <w:sz w:val="18"/>
          <w:szCs w:val="18"/>
        </w:rPr>
        <w:t>)..</w:t>
      </w:r>
      <w:r>
        <w:rPr>
          <w:rFonts w:cs="Times New Roman" w:hAnsi="Times New Roman" w:eastAsia="Times New Roman" w:ascii="Times New Roman"/>
          <w:color w:val="4B4845"/>
          <w:spacing w:val="0"/>
          <w:w w:val="84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color w:val="5E5D5A"/>
          <w:spacing w:val="0"/>
          <w:w w:val="85"/>
          <w:sz w:val="18"/>
          <w:szCs w:val="18"/>
        </w:rPr>
        <w:t>l-</w:t>
      </w:r>
      <w:r>
        <w:rPr>
          <w:rFonts w:cs="Times New Roman" w:hAnsi="Times New Roman" w:eastAsia="Times New Roman" w:ascii="Times New Roman"/>
          <w:color w:val="73706D"/>
          <w:spacing w:val="0"/>
          <w:w w:val="161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color w:val="4B4845"/>
          <w:spacing w:val="0"/>
          <w:w w:val="104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color w:val="86837F"/>
          <w:spacing w:val="0"/>
          <w:w w:val="129"/>
          <w:sz w:val="18"/>
          <w:szCs w:val="18"/>
        </w:rPr>
        <w:t>'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center"/>
        <w:spacing w:before="7" w:lineRule="exact" w:line="180"/>
        <w:ind w:left="897" w:right="1148"/>
      </w:pPr>
      <w:r>
        <w:rPr>
          <w:rFonts w:cs="Times New Roman" w:hAnsi="Times New Roman" w:eastAsia="Times New Roman" w:ascii="Times New Roman"/>
          <w:color w:val="5E5D5A"/>
          <w:w w:val="165"/>
          <w:position w:val="-1"/>
          <w:sz w:val="17"/>
          <w:szCs w:val="17"/>
        </w:rPr>
        <w:t>)</w:t>
      </w:r>
      <w:r>
        <w:rPr>
          <w:rFonts w:cs="Times New Roman" w:hAnsi="Times New Roman" w:eastAsia="Times New Roman" w:ascii="Times New Roman"/>
          <w:color w:val="33302E"/>
          <w:w w:val="155"/>
          <w:position w:val="-1"/>
          <w:sz w:val="17"/>
          <w:szCs w:val="17"/>
        </w:rPr>
        <w:t>\</w:t>
      </w:r>
      <w:r>
        <w:rPr>
          <w:rFonts w:cs="Times New Roman" w:hAnsi="Times New Roman" w:eastAsia="Times New Roman" w:ascii="Times New Roman"/>
          <w:color w:val="9D9C99"/>
          <w:w w:val="133"/>
          <w:position w:val="-1"/>
          <w:sz w:val="17"/>
          <w:szCs w:val="17"/>
        </w:rPr>
        <w:t>:</w:t>
      </w:r>
      <w:r>
        <w:rPr>
          <w:rFonts w:cs="Times New Roman" w:hAnsi="Times New Roman" w:eastAsia="Times New Roman" w:ascii="Times New Roman"/>
          <w:color w:val="5E5D5A"/>
          <w:w w:val="133"/>
          <w:position w:val="-1"/>
          <w:sz w:val="17"/>
          <w:szCs w:val="17"/>
        </w:rPr>
        <w:t>\</w:t>
      </w:r>
      <w:r>
        <w:rPr>
          <w:rFonts w:cs="Times New Roman" w:hAnsi="Times New Roman" w:eastAsia="Times New Roman" w:ascii="Times New Roman"/>
          <w:color w:val="4B4845"/>
          <w:w w:val="102"/>
          <w:position w:val="-1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color w:val="9D9C99"/>
          <w:w w:val="122"/>
          <w:position w:val="-1"/>
          <w:sz w:val="17"/>
          <w:szCs w:val="17"/>
        </w:rPr>
        <w:t>.</w:t>
      </w:r>
      <w:r>
        <w:rPr>
          <w:rFonts w:cs="Times New Roman" w:hAnsi="Times New Roman" w:eastAsia="Times New Roman" w:ascii="Times New Roman"/>
          <w:color w:val="4B4845"/>
          <w:w w:val="155"/>
          <w:position w:val="-1"/>
          <w:sz w:val="17"/>
          <w:szCs w:val="17"/>
        </w:rPr>
        <w:t>\</w:t>
      </w:r>
      <w:r>
        <w:rPr>
          <w:rFonts w:cs="Times New Roman" w:hAnsi="Times New Roman" w:eastAsia="Times New Roman" w:ascii="Times New Roman"/>
          <w:color w:val="5E5D5A"/>
          <w:w w:val="99"/>
          <w:position w:val="-1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color w:val="4B4845"/>
          <w:w w:val="155"/>
          <w:position w:val="-1"/>
          <w:sz w:val="17"/>
          <w:szCs w:val="17"/>
        </w:rPr>
        <w:t>\</w:t>
      </w:r>
      <w:r>
        <w:rPr>
          <w:rFonts w:cs="Times New Roman" w:hAnsi="Times New Roman" w:eastAsia="Times New Roman" w:ascii="Times New Roman"/>
          <w:color w:val="73706D"/>
          <w:w w:val="99"/>
          <w:position w:val="-1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color w:val="5E5D5A"/>
          <w:w w:val="177"/>
          <w:position w:val="-1"/>
          <w:sz w:val="17"/>
          <w:szCs w:val="17"/>
        </w:rPr>
        <w:t>\</w:t>
      </w:r>
      <w:r>
        <w:rPr>
          <w:rFonts w:cs="Times New Roman" w:hAnsi="Times New Roman" w:eastAsia="Times New Roman" w:ascii="Times New Roman"/>
          <w:color w:val="4B4845"/>
          <w:w w:val="133"/>
          <w:position w:val="-1"/>
          <w:sz w:val="17"/>
          <w:szCs w:val="17"/>
        </w:rPr>
        <w:t>\</w:t>
      </w:r>
      <w:r>
        <w:rPr>
          <w:rFonts w:cs="Times New Roman" w:hAnsi="Times New Roman" w:eastAsia="Times New Roman" w:ascii="Times New Roman"/>
          <w:color w:val="4B4845"/>
          <w:w w:val="100"/>
          <w:position w:val="-1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color w:val="4B4845"/>
          <w:spacing w:val="-2"/>
          <w:w w:val="100"/>
          <w:position w:val="-1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color w:val="5E5D5A"/>
          <w:spacing w:val="0"/>
          <w:w w:val="177"/>
          <w:position w:val="-1"/>
          <w:sz w:val="17"/>
          <w:szCs w:val="17"/>
        </w:rPr>
        <w:t>\</w:t>
      </w:r>
      <w:r>
        <w:rPr>
          <w:rFonts w:cs="Times New Roman" w:hAnsi="Times New Roman" w:eastAsia="Times New Roman" w:ascii="Times New Roman"/>
          <w:color w:val="5E5D5A"/>
          <w:spacing w:val="-34"/>
          <w:w w:val="177"/>
          <w:position w:val="-1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color w:val="4B4845"/>
          <w:spacing w:val="0"/>
          <w:w w:val="96"/>
          <w:position w:val="-1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color w:val="4B4845"/>
          <w:spacing w:val="0"/>
          <w:w w:val="197"/>
          <w:position w:val="-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color w:val="5E5D5A"/>
          <w:spacing w:val="0"/>
          <w:w w:val="126"/>
          <w:position w:val="-1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color w:val="86837F"/>
          <w:spacing w:val="0"/>
          <w:w w:val="92"/>
          <w:position w:val="-1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color w:val="4B4845"/>
          <w:spacing w:val="0"/>
          <w:w w:val="63"/>
          <w:position w:val="-1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color w:val="4B4845"/>
          <w:spacing w:val="18"/>
          <w:w w:val="100"/>
          <w:position w:val="-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5E5D5A"/>
          <w:spacing w:val="0"/>
          <w:w w:val="147"/>
          <w:position w:val="-1"/>
          <w:sz w:val="18"/>
          <w:szCs w:val="18"/>
        </w:rPr>
        <w:t>\</w:t>
      </w:r>
      <w:r>
        <w:rPr>
          <w:rFonts w:cs="Times New Roman" w:hAnsi="Times New Roman" w:eastAsia="Times New Roman" w:ascii="Times New Roman"/>
          <w:color w:val="5E5D5A"/>
          <w:spacing w:val="-14"/>
          <w:w w:val="147"/>
          <w:position w:val="-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4B4845"/>
          <w:spacing w:val="0"/>
          <w:w w:val="111"/>
          <w:position w:val="-1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color w:val="5E5D5A"/>
          <w:spacing w:val="0"/>
          <w:w w:val="136"/>
          <w:position w:val="-1"/>
          <w:sz w:val="17"/>
          <w:szCs w:val="17"/>
        </w:rPr>
        <w:t>'</w:t>
      </w:r>
      <w:r>
        <w:rPr>
          <w:rFonts w:cs="Times New Roman" w:hAnsi="Times New Roman" w:eastAsia="Times New Roman" w:ascii="Times New Roman"/>
          <w:color w:val="4B4845"/>
          <w:spacing w:val="0"/>
          <w:w w:val="107"/>
          <w:position w:val="-1"/>
          <w:sz w:val="17"/>
          <w:szCs w:val="17"/>
        </w:rPr>
        <w:t>R.</w:t>
      </w:r>
      <w:r>
        <w:rPr>
          <w:rFonts w:cs="Times New Roman" w:hAnsi="Times New Roman" w:eastAsia="Times New Roman" w:ascii="Times New Roman"/>
          <w:color w:val="4B4845"/>
          <w:spacing w:val="0"/>
          <w:w w:val="155"/>
          <w:position w:val="-1"/>
          <w:sz w:val="17"/>
          <w:szCs w:val="17"/>
        </w:rPr>
        <w:t>\</w:t>
      </w:r>
      <w:r>
        <w:rPr>
          <w:rFonts w:cs="Times New Roman" w:hAnsi="Times New Roman" w:eastAsia="Times New Roman" w:ascii="Times New Roman"/>
          <w:color w:val="5E5D5A"/>
          <w:spacing w:val="0"/>
          <w:w w:val="86"/>
          <w:position w:val="-1"/>
          <w:sz w:val="17"/>
          <w:szCs w:val="17"/>
        </w:rPr>
        <w:t>K"</w:t>
      </w:r>
      <w:r>
        <w:rPr>
          <w:rFonts w:cs="Times New Roman" w:hAnsi="Times New Roman" w:eastAsia="Times New Roman" w:ascii="Times New Roman"/>
          <w:color w:val="33302E"/>
          <w:spacing w:val="0"/>
          <w:w w:val="111"/>
          <w:position w:val="-1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color w:val="86837F"/>
          <w:spacing w:val="0"/>
          <w:w w:val="45"/>
          <w:position w:val="-1"/>
          <w:sz w:val="17"/>
          <w:szCs w:val="17"/>
        </w:rPr>
        <w:t>"</w:t>
      </w:r>
      <w:r>
        <w:rPr>
          <w:rFonts w:cs="Times New Roman" w:hAnsi="Times New Roman" w:eastAsia="Times New Roman" w:ascii="Times New Roman"/>
          <w:color w:val="4B4845"/>
          <w:spacing w:val="0"/>
          <w:w w:val="110"/>
          <w:position w:val="-1"/>
          <w:sz w:val="17"/>
          <w:szCs w:val="17"/>
        </w:rPr>
        <w:t>F</w:t>
      </w:r>
      <w:r>
        <w:rPr>
          <w:rFonts w:cs="Times New Roman" w:hAnsi="Times New Roman" w:eastAsia="Times New Roman" w:ascii="Times New Roman"/>
          <w:color w:val="4B4845"/>
          <w:spacing w:val="0"/>
          <w:w w:val="126"/>
          <w:position w:val="-1"/>
          <w:sz w:val="17"/>
          <w:szCs w:val="17"/>
        </w:rPr>
        <w:t>1'</w:t>
      </w:r>
      <w:r>
        <w:rPr>
          <w:rFonts w:cs="Times New Roman" w:hAnsi="Times New Roman" w:eastAsia="Times New Roman" w:ascii="Times New Roman"/>
          <w:color w:val="4B4845"/>
          <w:spacing w:val="10"/>
          <w:w w:val="100"/>
          <w:position w:val="-1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color w:val="4B4845"/>
          <w:spacing w:val="0"/>
          <w:w w:val="127"/>
          <w:position w:val="-1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color w:val="4B4845"/>
          <w:spacing w:val="5"/>
          <w:w w:val="127"/>
          <w:position w:val="-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5E5D5A"/>
          <w:spacing w:val="0"/>
          <w:w w:val="128"/>
          <w:position w:val="-1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color w:val="4B4845"/>
          <w:spacing w:val="0"/>
          <w:w w:val="147"/>
          <w:position w:val="-1"/>
          <w:sz w:val="18"/>
          <w:szCs w:val="18"/>
        </w:rPr>
        <w:t>\</w:t>
      </w:r>
      <w:r>
        <w:rPr>
          <w:rFonts w:cs="Times New Roman" w:hAnsi="Times New Roman" w:eastAsia="Times New Roman" w:ascii="Times New Roman"/>
          <w:color w:val="5E5D5A"/>
          <w:spacing w:val="0"/>
          <w:w w:val="87"/>
          <w:position w:val="-1"/>
          <w:sz w:val="18"/>
          <w:szCs w:val="18"/>
        </w:rPr>
        <w:t>:'i</w:t>
      </w:r>
      <w:r>
        <w:rPr>
          <w:rFonts w:cs="Times New Roman" w:hAnsi="Times New Roman" w:eastAsia="Times New Roman" w:ascii="Times New Roman"/>
          <w:color w:val="5E5D5A"/>
          <w:spacing w:val="7"/>
          <w:w w:val="100"/>
          <w:position w:val="-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33302E"/>
          <w:spacing w:val="0"/>
          <w:w w:val="84"/>
          <w:position w:val="-1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color w:val="9D9C99"/>
          <w:spacing w:val="0"/>
          <w:w w:val="161"/>
          <w:position w:val="-1"/>
          <w:sz w:val="18"/>
          <w:szCs w:val="18"/>
        </w:rPr>
        <w:t>'</w:t>
      </w:r>
      <w:r>
        <w:rPr>
          <w:rFonts w:cs="Times New Roman" w:hAnsi="Times New Roman" w:eastAsia="Times New Roman" w:ascii="Times New Roman"/>
          <w:color w:val="4B4845"/>
          <w:spacing w:val="0"/>
          <w:w w:val="88"/>
          <w:position w:val="-1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color w:val="5E5D5A"/>
          <w:spacing w:val="0"/>
          <w:w w:val="104"/>
          <w:position w:val="-1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color w:val="5E5D5A"/>
          <w:spacing w:val="7"/>
          <w:w w:val="100"/>
          <w:position w:val="-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4B4845"/>
          <w:spacing w:val="0"/>
          <w:w w:val="111"/>
          <w:position w:val="-1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color w:val="5E5D5A"/>
          <w:spacing w:val="0"/>
          <w:w w:val="136"/>
          <w:position w:val="-1"/>
          <w:sz w:val="17"/>
          <w:szCs w:val="17"/>
        </w:rPr>
        <w:t>'</w:t>
      </w:r>
      <w:r>
        <w:rPr>
          <w:rFonts w:cs="Times New Roman" w:hAnsi="Times New Roman" w:eastAsia="Times New Roman" w:ascii="Times New Roman"/>
          <w:color w:val="5E5D5A"/>
          <w:spacing w:val="0"/>
          <w:w w:val="120"/>
          <w:position w:val="-1"/>
          <w:sz w:val="17"/>
          <w:szCs w:val="17"/>
        </w:rPr>
        <w:t>E</w:t>
      </w:r>
      <w:r>
        <w:rPr>
          <w:rFonts w:cs="Times New Roman" w:hAnsi="Times New Roman" w:eastAsia="Times New Roman" w:ascii="Times New Roman"/>
          <w:color w:val="4B4845"/>
          <w:spacing w:val="0"/>
          <w:w w:val="111"/>
          <w:position w:val="-1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color w:val="5E5D5A"/>
          <w:spacing w:val="0"/>
          <w:w w:val="165"/>
          <w:position w:val="-1"/>
          <w:sz w:val="17"/>
          <w:szCs w:val="17"/>
        </w:rPr>
        <w:t>ff</w:t>
      </w:r>
      <w:r>
        <w:rPr>
          <w:rFonts w:cs="Times New Roman" w:hAnsi="Times New Roman" w:eastAsia="Times New Roman" w:ascii="Times New Roman"/>
          <w:color w:val="5E5D5A"/>
          <w:spacing w:val="0"/>
          <w:w w:val="93"/>
          <w:position w:val="-1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color w:val="4B4845"/>
          <w:spacing w:val="0"/>
          <w:w w:val="83"/>
          <w:position w:val="-1"/>
          <w:sz w:val="17"/>
          <w:szCs w:val="17"/>
        </w:rPr>
        <w:t>;-;</w:t>
      </w:r>
      <w:r>
        <w:rPr>
          <w:rFonts w:cs="Times New Roman" w:hAnsi="Times New Roman" w:eastAsia="Times New Roman" w:ascii="Times New Roman"/>
          <w:color w:val="5E5D5A"/>
          <w:spacing w:val="0"/>
          <w:w w:val="102"/>
          <w:position w:val="-1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color w:val="4B4845"/>
          <w:spacing w:val="0"/>
          <w:w w:val="102"/>
          <w:position w:val="-1"/>
          <w:sz w:val="17"/>
          <w:szCs w:val="17"/>
        </w:rPr>
        <w:t>H</w:t>
      </w:r>
      <w:r>
        <w:rPr>
          <w:rFonts w:cs="Times New Roman" w:hAnsi="Times New Roman" w:eastAsia="Times New Roman" w:ascii="Times New Roman"/>
          <w:color w:val="4B4845"/>
          <w:spacing w:val="0"/>
          <w:w w:val="110"/>
          <w:position w:val="-1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color w:val="4B4845"/>
          <w:spacing w:val="0"/>
          <w:w w:val="91"/>
          <w:position w:val="-1"/>
          <w:sz w:val="17"/>
          <w:szCs w:val="17"/>
        </w:rPr>
        <w:t>;,;</w:t>
      </w:r>
      <w:r>
        <w:rPr>
          <w:rFonts w:cs="Times New Roman" w:hAnsi="Times New Roman" w:eastAsia="Times New Roman" w:ascii="Times New Roman"/>
          <w:color w:val="4B4845"/>
          <w:spacing w:val="9"/>
          <w:w w:val="100"/>
          <w:position w:val="-1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color w:val="4B4845"/>
          <w:spacing w:val="0"/>
          <w:w w:val="96"/>
          <w:position w:val="-1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color w:val="4B4845"/>
          <w:spacing w:val="0"/>
          <w:w w:val="104"/>
          <w:position w:val="-1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color w:val="4B4845"/>
          <w:spacing w:val="0"/>
          <w:w w:val="114"/>
          <w:position w:val="-1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color w:val="86837F"/>
          <w:spacing w:val="0"/>
          <w:w w:val="69"/>
          <w:position w:val="-1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color w:val="4B4845"/>
          <w:spacing w:val="0"/>
          <w:w w:val="189"/>
          <w:position w:val="-1"/>
          <w:sz w:val="18"/>
          <w:szCs w:val="18"/>
        </w:rPr>
        <w:t>\</w:t>
      </w:r>
      <w:r>
        <w:rPr>
          <w:rFonts w:cs="Times New Roman" w:hAnsi="Times New Roman" w:eastAsia="Times New Roman" w:ascii="Times New Roman"/>
          <w:color w:val="4B4845"/>
          <w:spacing w:val="7"/>
          <w:w w:val="100"/>
          <w:position w:val="-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4B4845"/>
          <w:spacing w:val="0"/>
          <w:w w:val="96"/>
          <w:position w:val="-1"/>
          <w:sz w:val="18"/>
          <w:szCs w:val="18"/>
        </w:rPr>
        <w:t>KO</w:t>
      </w:r>
      <w:r>
        <w:rPr>
          <w:rFonts w:cs="Times New Roman" w:hAnsi="Times New Roman" w:eastAsia="Times New Roman" w:ascii="Times New Roman"/>
          <w:color w:val="4B4845"/>
          <w:spacing w:val="0"/>
          <w:w w:val="114"/>
          <w:position w:val="-1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color w:val="4B4845"/>
          <w:spacing w:val="0"/>
          <w:w w:val="96"/>
          <w:position w:val="-1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color w:val="4B4845"/>
          <w:spacing w:val="0"/>
          <w:w w:val="97"/>
          <w:position w:val="-1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color w:val="4B4845"/>
          <w:spacing w:val="0"/>
          <w:w w:val="104"/>
          <w:position w:val="-1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color w:val="5E5D5A"/>
          <w:spacing w:val="0"/>
          <w:w w:val="104"/>
          <w:position w:val="-1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color w:val="4B4845"/>
          <w:spacing w:val="0"/>
          <w:w w:val="96"/>
          <w:position w:val="-1"/>
          <w:sz w:val="18"/>
          <w:szCs w:val="18"/>
        </w:rPr>
        <w:t>AG</w:t>
      </w:r>
      <w:r>
        <w:rPr>
          <w:rFonts w:cs="Times New Roman" w:hAnsi="Times New Roman" w:eastAsia="Times New Roman" w:ascii="Times New Roman"/>
          <w:color w:val="4B4845"/>
          <w:spacing w:val="0"/>
          <w:w w:val="168"/>
          <w:position w:val="-1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color w:val="9D9C99"/>
          <w:spacing w:val="0"/>
          <w:w w:val="84"/>
          <w:position w:val="-1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cs="Arial" w:hAnsi="Arial" w:eastAsia="Arial" w:ascii="Arial"/>
          <w:sz w:val="17"/>
          <w:szCs w:val="17"/>
        </w:rPr>
        <w:jc w:val="center"/>
        <w:spacing w:lineRule="exact" w:line="180"/>
        <w:ind w:left="2940" w:right="3201"/>
      </w:pPr>
      <w:r>
        <w:rPr>
          <w:rFonts w:cs="Arial" w:hAnsi="Arial" w:eastAsia="Arial" w:ascii="Arial"/>
          <w:color w:val="4B4845"/>
          <w:w w:val="133"/>
          <w:position w:val="-2"/>
          <w:sz w:val="17"/>
          <w:szCs w:val="17"/>
        </w:rPr>
        <w:t>\</w:t>
      </w:r>
      <w:r>
        <w:rPr>
          <w:rFonts w:cs="Arial" w:hAnsi="Arial" w:eastAsia="Arial" w:ascii="Arial"/>
          <w:color w:val="9D9C99"/>
          <w:w w:val="162"/>
          <w:position w:val="-2"/>
          <w:sz w:val="17"/>
          <w:szCs w:val="17"/>
        </w:rPr>
        <w:t>'</w:t>
      </w:r>
      <w:r>
        <w:rPr>
          <w:rFonts w:cs="Malgun Gothic" w:hAnsi="Malgun Gothic" w:eastAsia="Malgun Gothic" w:ascii="Malgun Gothic"/>
          <w:color w:val="4B4845"/>
          <w:w w:val="67"/>
          <w:position w:val="-2"/>
          <w:sz w:val="17"/>
          <w:szCs w:val="17"/>
        </w:rPr>
        <w:t>�</w:t>
      </w:r>
      <w:r>
        <w:rPr>
          <w:rFonts w:cs="Arial" w:hAnsi="Arial" w:eastAsia="Arial" w:ascii="Arial"/>
          <w:color w:val="33302E"/>
          <w:w w:val="155"/>
          <w:position w:val="-2"/>
          <w:sz w:val="17"/>
          <w:szCs w:val="17"/>
        </w:rPr>
        <w:t>I</w:t>
      </w:r>
      <w:r>
        <w:rPr>
          <w:rFonts w:cs="Arial" w:hAnsi="Arial" w:eastAsia="Arial" w:ascii="Arial"/>
          <w:color w:val="4B4845"/>
          <w:w w:val="177"/>
          <w:position w:val="-2"/>
          <w:sz w:val="17"/>
          <w:szCs w:val="17"/>
        </w:rPr>
        <w:t>\</w:t>
      </w:r>
      <w:r>
        <w:rPr>
          <w:rFonts w:cs="Arial" w:hAnsi="Arial" w:eastAsia="Arial" w:ascii="Arial"/>
          <w:color w:val="4B4845"/>
          <w:spacing w:val="15"/>
          <w:w w:val="100"/>
          <w:position w:val="-2"/>
          <w:sz w:val="17"/>
          <w:szCs w:val="17"/>
        </w:rPr>
        <w:t> </w:t>
      </w:r>
      <w:r>
        <w:rPr>
          <w:rFonts w:cs="Arial" w:hAnsi="Arial" w:eastAsia="Arial" w:ascii="Arial"/>
          <w:color w:val="5E5D5A"/>
          <w:spacing w:val="0"/>
          <w:w w:val="90"/>
          <w:position w:val="-2"/>
          <w:sz w:val="17"/>
          <w:szCs w:val="17"/>
        </w:rPr>
        <w:t>F</w:t>
      </w:r>
      <w:r>
        <w:rPr>
          <w:rFonts w:cs="Arial" w:hAnsi="Arial" w:eastAsia="Arial" w:ascii="Arial"/>
          <w:color w:val="5E5D5A"/>
          <w:spacing w:val="0"/>
          <w:w w:val="102"/>
          <w:position w:val="-2"/>
          <w:sz w:val="17"/>
          <w:szCs w:val="17"/>
        </w:rPr>
        <w:t>R</w:t>
      </w:r>
      <w:r>
        <w:rPr>
          <w:rFonts w:cs="Arial" w:hAnsi="Arial" w:eastAsia="Arial" w:ascii="Arial"/>
          <w:color w:val="5E5D5A"/>
          <w:spacing w:val="0"/>
          <w:w w:val="90"/>
          <w:position w:val="-2"/>
          <w:sz w:val="17"/>
          <w:szCs w:val="17"/>
        </w:rPr>
        <w:t>:-</w:t>
      </w:r>
      <w:r>
        <w:rPr>
          <w:rFonts w:cs="Arial" w:hAnsi="Arial" w:eastAsia="Arial" w:ascii="Arial"/>
          <w:color w:val="4B4845"/>
          <w:spacing w:val="0"/>
          <w:w w:val="66"/>
          <w:position w:val="-2"/>
          <w:sz w:val="17"/>
          <w:szCs w:val="17"/>
        </w:rPr>
        <w:t>1</w:t>
      </w:r>
      <w:r>
        <w:rPr>
          <w:rFonts w:cs="Arial" w:hAnsi="Arial" w:eastAsia="Arial" w:ascii="Arial"/>
          <w:color w:val="4B4845"/>
          <w:spacing w:val="-5"/>
          <w:w w:val="100"/>
          <w:position w:val="-2"/>
          <w:sz w:val="17"/>
          <w:szCs w:val="17"/>
        </w:rPr>
        <w:t> </w:t>
      </w:r>
      <w:r>
        <w:rPr>
          <w:rFonts w:cs="Arial" w:hAnsi="Arial" w:eastAsia="Arial" w:ascii="Arial"/>
          <w:color w:val="5E5D5A"/>
          <w:spacing w:val="0"/>
          <w:w w:val="128"/>
          <w:position w:val="-2"/>
          <w:sz w:val="23"/>
          <w:szCs w:val="23"/>
        </w:rPr>
        <w:t>r</w:t>
      </w:r>
      <w:r>
        <w:rPr>
          <w:rFonts w:cs="Arial" w:hAnsi="Arial" w:eastAsia="Arial" w:ascii="Arial"/>
          <w:color w:val="B2AEAB"/>
          <w:spacing w:val="0"/>
          <w:w w:val="51"/>
          <w:position w:val="-2"/>
          <w:sz w:val="23"/>
          <w:szCs w:val="23"/>
        </w:rPr>
        <w:t>.</w:t>
      </w:r>
      <w:r>
        <w:rPr>
          <w:rFonts w:cs="Arial" w:hAnsi="Arial" w:eastAsia="Arial" w:ascii="Arial"/>
          <w:color w:val="4B4845"/>
          <w:spacing w:val="0"/>
          <w:w w:val="120"/>
          <w:position w:val="-2"/>
          <w:sz w:val="23"/>
          <w:szCs w:val="23"/>
        </w:rPr>
        <w:t>\</w:t>
      </w:r>
      <w:r>
        <w:rPr>
          <w:rFonts w:cs="Malgun Gothic" w:hAnsi="Malgun Gothic" w:eastAsia="Malgun Gothic" w:ascii="Malgun Gothic"/>
          <w:color w:val="5E5D5A"/>
          <w:spacing w:val="0"/>
          <w:w w:val="47"/>
          <w:position w:val="-2"/>
          <w:sz w:val="23"/>
          <w:szCs w:val="23"/>
        </w:rPr>
        <w:t>�</w:t>
      </w:r>
      <w:r>
        <w:rPr>
          <w:rFonts w:cs="Malgun Gothic" w:hAnsi="Malgun Gothic" w:eastAsia="Malgun Gothic" w:ascii="Malgun Gothic"/>
          <w:color w:val="5E5D5A"/>
          <w:spacing w:val="-29"/>
          <w:w w:val="100"/>
          <w:position w:val="-2"/>
          <w:sz w:val="23"/>
          <w:szCs w:val="23"/>
        </w:rPr>
        <w:t> </w:t>
      </w:r>
      <w:r>
        <w:rPr>
          <w:rFonts w:cs="Malgun Gothic" w:hAnsi="Malgun Gothic" w:eastAsia="Malgun Gothic" w:ascii="Malgun Gothic"/>
          <w:color w:val="5E5D5A"/>
          <w:spacing w:val="0"/>
          <w:w w:val="67"/>
          <w:position w:val="-2"/>
          <w:sz w:val="17"/>
          <w:szCs w:val="17"/>
        </w:rPr>
        <w:t>�</w:t>
      </w:r>
      <w:r>
        <w:rPr>
          <w:rFonts w:cs="Malgun Gothic" w:hAnsi="Malgun Gothic" w:eastAsia="Malgun Gothic" w:ascii="Malgun Gothic"/>
          <w:color w:val="4B4845"/>
          <w:spacing w:val="0"/>
          <w:w w:val="49"/>
          <w:position w:val="-2"/>
          <w:sz w:val="17"/>
          <w:szCs w:val="17"/>
        </w:rPr>
        <w:t>�</w:t>
      </w:r>
      <w:r>
        <w:rPr>
          <w:rFonts w:cs="Arial" w:hAnsi="Arial" w:eastAsia="Arial" w:ascii="Arial"/>
          <w:color w:val="86837F"/>
          <w:spacing w:val="0"/>
          <w:w w:val="66"/>
          <w:position w:val="-2"/>
          <w:sz w:val="17"/>
          <w:szCs w:val="17"/>
        </w:rPr>
        <w:t>:</w:t>
      </w:r>
      <w:r>
        <w:rPr>
          <w:rFonts w:cs="Arial" w:hAnsi="Arial" w:eastAsia="Arial" w:ascii="Arial"/>
          <w:color w:val="5E5D5A"/>
          <w:spacing w:val="0"/>
          <w:w w:val="73"/>
          <w:position w:val="-2"/>
          <w:sz w:val="17"/>
          <w:szCs w:val="17"/>
        </w:rPr>
        <w:t>&lt;</w:t>
      </w:r>
      <w:r>
        <w:rPr>
          <w:rFonts w:cs="Arial" w:hAnsi="Arial" w:eastAsia="Arial" w:ascii="Arial"/>
          <w:color w:val="5E5D5A"/>
          <w:spacing w:val="0"/>
          <w:w w:val="111"/>
          <w:position w:val="-2"/>
          <w:sz w:val="17"/>
          <w:szCs w:val="17"/>
        </w:rPr>
        <w:t>;</w:t>
      </w:r>
      <w:r>
        <w:rPr>
          <w:rFonts w:cs="Arial" w:hAnsi="Arial" w:eastAsia="Arial" w:ascii="Arial"/>
          <w:color w:val="4B4845"/>
          <w:spacing w:val="0"/>
          <w:w w:val="110"/>
          <w:position w:val="-2"/>
          <w:sz w:val="17"/>
          <w:szCs w:val="17"/>
        </w:rPr>
        <w:t>F</w:t>
      </w:r>
      <w:r>
        <w:rPr>
          <w:rFonts w:cs="Arial" w:hAnsi="Arial" w:eastAsia="Arial" w:ascii="Arial"/>
          <w:color w:val="5E5D5A"/>
          <w:spacing w:val="0"/>
          <w:w w:val="110"/>
          <w:position w:val="-2"/>
          <w:sz w:val="17"/>
          <w:szCs w:val="17"/>
        </w:rPr>
        <w:t>R</w:t>
      </w:r>
      <w:r>
        <w:rPr>
          <w:rFonts w:cs="Arial" w:hAnsi="Arial" w:eastAsia="Arial" w:ascii="Arial"/>
          <w:color w:val="5E5D5A"/>
          <w:spacing w:val="0"/>
          <w:w w:val="111"/>
          <w:position w:val="-2"/>
          <w:sz w:val="17"/>
          <w:szCs w:val="17"/>
        </w:rPr>
        <w:t>I</w:t>
      </w:r>
      <w:r>
        <w:rPr>
          <w:rFonts w:cs="Arial" w:hAnsi="Arial" w:eastAsia="Arial" w:ascii="Arial"/>
          <w:color w:val="5E5D5A"/>
          <w:spacing w:val="15"/>
          <w:w w:val="100"/>
          <w:position w:val="-2"/>
          <w:sz w:val="17"/>
          <w:szCs w:val="17"/>
        </w:rPr>
        <w:t> </w:t>
      </w:r>
      <w:r>
        <w:rPr>
          <w:rFonts w:cs="Arial" w:hAnsi="Arial" w:eastAsia="Arial" w:ascii="Arial"/>
          <w:color w:val="4B4845"/>
          <w:spacing w:val="0"/>
          <w:w w:val="147"/>
          <w:position w:val="-2"/>
          <w:sz w:val="17"/>
          <w:szCs w:val="17"/>
        </w:rPr>
        <w:t>)</w:t>
      </w:r>
      <w:r>
        <w:rPr>
          <w:rFonts w:cs="Arial" w:hAnsi="Arial" w:eastAsia="Arial" w:ascii="Arial"/>
          <w:color w:val="4B4845"/>
          <w:spacing w:val="0"/>
          <w:w w:val="166"/>
          <w:position w:val="-2"/>
          <w:sz w:val="17"/>
          <w:szCs w:val="17"/>
        </w:rPr>
        <w:t>l</w:t>
      </w:r>
      <w:r>
        <w:rPr>
          <w:rFonts w:cs="Arial" w:hAnsi="Arial" w:eastAsia="Arial" w:ascii="Arial"/>
          <w:color w:val="B2AEAB"/>
          <w:spacing w:val="0"/>
          <w:w w:val="111"/>
          <w:position w:val="-2"/>
          <w:sz w:val="17"/>
          <w:szCs w:val="17"/>
        </w:rPr>
        <w:t>.</w:t>
      </w:r>
      <w:r>
        <w:rPr>
          <w:rFonts w:cs="Arial" w:hAnsi="Arial" w:eastAsia="Arial" w:ascii="Arial"/>
          <w:color w:val="4B4845"/>
          <w:spacing w:val="0"/>
          <w:w w:val="155"/>
          <w:position w:val="-2"/>
          <w:sz w:val="17"/>
          <w:szCs w:val="17"/>
        </w:rPr>
        <w:t>\</w:t>
      </w:r>
      <w:r>
        <w:rPr>
          <w:rFonts w:cs="Arial" w:hAnsi="Arial" w:eastAsia="Arial" w:ascii="Arial"/>
          <w:color w:val="5E5D5A"/>
          <w:spacing w:val="0"/>
          <w:w w:val="88"/>
          <w:position w:val="-2"/>
          <w:sz w:val="17"/>
          <w:szCs w:val="17"/>
        </w:rPr>
        <w:t>:-i</w:t>
      </w:r>
      <w:r>
        <w:rPr>
          <w:rFonts w:cs="Arial" w:hAnsi="Arial" w:eastAsia="Arial" w:ascii="Arial"/>
          <w:color w:val="9D9C99"/>
          <w:spacing w:val="0"/>
          <w:w w:val="88"/>
          <w:position w:val="-2"/>
          <w:sz w:val="17"/>
          <w:szCs w:val="17"/>
        </w:rPr>
        <w:t>.</w:t>
      </w:r>
      <w:r>
        <w:rPr>
          <w:rFonts w:cs="Arial" w:hAnsi="Arial" w:eastAsia="Arial" w:ascii="Arial"/>
          <w:color w:val="4B4845"/>
          <w:spacing w:val="0"/>
          <w:w w:val="177"/>
          <w:position w:val="-2"/>
          <w:sz w:val="17"/>
          <w:szCs w:val="17"/>
        </w:rPr>
        <w:t>\</w:t>
      </w:r>
      <w:r>
        <w:rPr>
          <w:rFonts w:cs="Arial" w:hAnsi="Arial" w:eastAsia="Arial" w:ascii="Arial"/>
          <w:color w:val="5E5D5A"/>
          <w:spacing w:val="0"/>
          <w:w w:val="132"/>
          <w:position w:val="-2"/>
          <w:sz w:val="17"/>
          <w:szCs w:val="17"/>
        </w:rPr>
        <w:t>0</w:t>
      </w:r>
      <w:r>
        <w:rPr>
          <w:rFonts w:cs="Arial" w:hAnsi="Arial" w:eastAsia="Arial" w:ascii="Arial"/>
          <w:color w:val="4B4845"/>
          <w:spacing w:val="0"/>
          <w:w w:val="143"/>
          <w:position w:val="-2"/>
          <w:sz w:val="17"/>
          <w:szCs w:val="17"/>
        </w:rPr>
        <w:t>0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center"/>
        <w:spacing w:lineRule="exact" w:line="220"/>
        <w:ind w:left="3479" w:right="3730"/>
      </w:pPr>
      <w:r>
        <w:rPr>
          <w:rFonts w:cs="Times New Roman" w:hAnsi="Times New Roman" w:eastAsia="Times New Roman" w:ascii="Times New Roman"/>
          <w:color w:val="4B4845"/>
          <w:w w:val="93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color w:val="B2AEAB"/>
          <w:w w:val="92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color w:val="4B4845"/>
          <w:w w:val="168"/>
          <w:sz w:val="18"/>
          <w:szCs w:val="18"/>
        </w:rPr>
        <w:t>\</w:t>
      </w:r>
      <w:r>
        <w:rPr>
          <w:rFonts w:cs="Times New Roman" w:hAnsi="Times New Roman" w:eastAsia="Times New Roman" w:ascii="Times New Roman"/>
          <w:color w:val="4B4845"/>
          <w:w w:val="110"/>
          <w:sz w:val="18"/>
          <w:szCs w:val="18"/>
        </w:rPr>
        <w:t>1'</w:t>
      </w:r>
      <w:r>
        <w:rPr>
          <w:rFonts w:cs="Times New Roman" w:hAnsi="Times New Roman" w:eastAsia="Times New Roman" w:ascii="Times New Roman"/>
          <w:color w:val="4B4845"/>
          <w:w w:val="147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color w:val="9D9C99"/>
          <w:w w:val="96"/>
          <w:sz w:val="18"/>
          <w:szCs w:val="18"/>
        </w:rPr>
        <w:t>'</w:t>
      </w:r>
      <w:r>
        <w:rPr>
          <w:rFonts w:cs="Times New Roman" w:hAnsi="Times New Roman" w:eastAsia="Times New Roman" w:ascii="Times New Roman"/>
          <w:color w:val="4B4845"/>
          <w:w w:val="147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color w:val="9D9C99"/>
          <w:w w:val="116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color w:val="9D9C99"/>
          <w:spacing w:val="-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4B4845"/>
          <w:spacing w:val="0"/>
          <w:w w:val="72"/>
          <w:sz w:val="27"/>
          <w:szCs w:val="27"/>
        </w:rPr>
        <w:t>r</w:t>
      </w:r>
      <w:r>
        <w:rPr>
          <w:rFonts w:cs="Times New Roman" w:hAnsi="Times New Roman" w:eastAsia="Times New Roman" w:ascii="Times New Roman"/>
          <w:color w:val="9D9C99"/>
          <w:spacing w:val="0"/>
          <w:w w:val="72"/>
          <w:sz w:val="27"/>
          <w:szCs w:val="27"/>
        </w:rPr>
        <w:t>.</w:t>
      </w:r>
      <w:r>
        <w:rPr>
          <w:rFonts w:cs="Times New Roman" w:hAnsi="Times New Roman" w:eastAsia="Times New Roman" w:ascii="Times New Roman"/>
          <w:color w:val="4B4845"/>
          <w:spacing w:val="0"/>
          <w:w w:val="72"/>
          <w:sz w:val="27"/>
          <w:szCs w:val="27"/>
        </w:rPr>
        <w:t>v</w:t>
      </w:r>
      <w:r>
        <w:rPr>
          <w:rFonts w:cs="Times New Roman" w:hAnsi="Times New Roman" w:eastAsia="Times New Roman" w:ascii="Times New Roman"/>
          <w:color w:val="5E5D5A"/>
          <w:spacing w:val="0"/>
          <w:w w:val="72"/>
          <w:sz w:val="27"/>
          <w:szCs w:val="27"/>
        </w:rPr>
        <w:t>s</w:t>
      </w:r>
      <w:r>
        <w:rPr>
          <w:rFonts w:cs="Times New Roman" w:hAnsi="Times New Roman" w:eastAsia="Times New Roman" w:ascii="Times New Roman"/>
          <w:color w:val="5E5D5A"/>
          <w:spacing w:val="39"/>
          <w:w w:val="72"/>
          <w:sz w:val="27"/>
          <w:szCs w:val="27"/>
        </w:rPr>
        <w:t> </w:t>
      </w:r>
      <w:r>
        <w:rPr>
          <w:rFonts w:cs="Times New Roman" w:hAnsi="Times New Roman" w:eastAsia="Times New Roman" w:ascii="Times New Roman"/>
          <w:color w:val="4B4845"/>
          <w:spacing w:val="0"/>
          <w:w w:val="174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color w:val="9D9C99"/>
          <w:spacing w:val="0"/>
          <w:w w:val="84"/>
          <w:sz w:val="18"/>
          <w:szCs w:val="18"/>
        </w:rPr>
        <w:t>:</w:t>
      </w:r>
      <w:r>
        <w:rPr>
          <w:rFonts w:cs="Times New Roman" w:hAnsi="Times New Roman" w:eastAsia="Times New Roman" w:ascii="Times New Roman"/>
          <w:color w:val="4B4845"/>
          <w:spacing w:val="0"/>
          <w:w w:val="102"/>
          <w:sz w:val="18"/>
          <w:szCs w:val="18"/>
        </w:rPr>
        <w:t>1'</w:t>
      </w:r>
      <w:r>
        <w:rPr>
          <w:rFonts w:cs="Times New Roman" w:hAnsi="Times New Roman" w:eastAsia="Times New Roman" w:ascii="Times New Roman"/>
          <w:color w:val="5E5D5A"/>
          <w:spacing w:val="0"/>
          <w:w w:val="79"/>
          <w:sz w:val="18"/>
          <w:szCs w:val="18"/>
        </w:rPr>
        <w:t>;,;</w:t>
      </w:r>
      <w:r>
        <w:rPr>
          <w:rFonts w:cs="Times New Roman" w:hAnsi="Times New Roman" w:eastAsia="Times New Roman" w:ascii="Times New Roman"/>
          <w:color w:val="4B4845"/>
          <w:spacing w:val="0"/>
          <w:w w:val="147"/>
          <w:sz w:val="18"/>
          <w:szCs w:val="18"/>
        </w:rPr>
        <w:t>\</w:t>
      </w:r>
      <w:r>
        <w:rPr>
          <w:rFonts w:cs="Times New Roman" w:hAnsi="Times New Roman" w:eastAsia="Times New Roman" w:ascii="Times New Roman"/>
          <w:color w:val="4B4845"/>
          <w:spacing w:val="0"/>
          <w:w w:val="110"/>
          <w:sz w:val="18"/>
          <w:szCs w:val="18"/>
        </w:rPr>
        <w:t>1'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7"/>
          <w:szCs w:val="17"/>
        </w:rPr>
        <w:jc w:val="center"/>
        <w:spacing w:lineRule="exact" w:line="200"/>
        <w:ind w:left="2554" w:right="2794"/>
      </w:pPr>
      <w:r>
        <w:rPr>
          <w:rFonts w:cs="Times New Roman" w:hAnsi="Times New Roman" w:eastAsia="Times New Roman" w:ascii="Times New Roman"/>
          <w:color w:val="4B4845"/>
          <w:w w:val="111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color w:val="73706D"/>
          <w:w w:val="136"/>
          <w:sz w:val="17"/>
          <w:szCs w:val="17"/>
        </w:rPr>
        <w:t>'</w:t>
      </w:r>
      <w:r>
        <w:rPr>
          <w:rFonts w:cs="Times New Roman" w:hAnsi="Times New Roman" w:eastAsia="Times New Roman" w:ascii="Times New Roman"/>
          <w:color w:val="5E5D5A"/>
          <w:w w:val="110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color w:val="4B4845"/>
          <w:w w:val="110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color w:val="5E5D5A"/>
          <w:w w:val="102"/>
          <w:sz w:val="17"/>
          <w:szCs w:val="17"/>
        </w:rPr>
        <w:t>G</w:t>
      </w:r>
      <w:r>
        <w:rPr>
          <w:rFonts w:cs="Times New Roman" w:hAnsi="Times New Roman" w:eastAsia="Times New Roman" w:ascii="Times New Roman"/>
          <w:color w:val="5E5D5A"/>
          <w:w w:val="120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color w:val="9D9C99"/>
          <w:w w:val="98"/>
          <w:sz w:val="17"/>
          <w:szCs w:val="17"/>
        </w:rPr>
        <w:t>.</w:t>
      </w:r>
      <w:r>
        <w:rPr>
          <w:rFonts w:cs="Times New Roman" w:hAnsi="Times New Roman" w:eastAsia="Times New Roman" w:ascii="Times New Roman"/>
          <w:color w:val="4B4845"/>
          <w:w w:val="155"/>
          <w:sz w:val="17"/>
          <w:szCs w:val="17"/>
        </w:rPr>
        <w:t>\</w:t>
      </w:r>
      <w:r>
        <w:rPr>
          <w:rFonts w:cs="Times New Roman" w:hAnsi="Times New Roman" w:eastAsia="Times New Roman" w:ascii="Times New Roman"/>
          <w:color w:val="5E5D5A"/>
          <w:w w:val="165"/>
          <w:sz w:val="17"/>
          <w:szCs w:val="17"/>
        </w:rPr>
        <w:t>)</w:t>
      </w:r>
      <w:r>
        <w:rPr>
          <w:rFonts w:cs="Times New Roman" w:hAnsi="Times New Roman" w:eastAsia="Times New Roman" w:ascii="Times New Roman"/>
          <w:color w:val="33302E"/>
          <w:w w:val="155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color w:val="33302E"/>
          <w:spacing w:val="-1"/>
          <w:w w:val="100"/>
          <w:sz w:val="17"/>
          <w:szCs w:val="17"/>
        </w:rPr>
        <w:t> </w:t>
      </w:r>
      <w:r>
        <w:rPr>
          <w:rFonts w:cs="Arial" w:hAnsi="Arial" w:eastAsia="Arial" w:ascii="Arial"/>
          <w:color w:val="5E5D5A"/>
          <w:spacing w:val="0"/>
          <w:w w:val="100"/>
          <w:sz w:val="23"/>
          <w:szCs w:val="23"/>
        </w:rPr>
        <w:t>s</w:t>
      </w:r>
      <w:r>
        <w:rPr>
          <w:rFonts w:cs="Arial" w:hAnsi="Arial" w:eastAsia="Arial" w:ascii="Arial"/>
          <w:color w:val="4B4845"/>
          <w:spacing w:val="0"/>
          <w:w w:val="100"/>
          <w:sz w:val="23"/>
          <w:szCs w:val="23"/>
        </w:rPr>
        <w:t>ru</w:t>
      </w:r>
      <w:r>
        <w:rPr>
          <w:rFonts w:cs="Arial" w:hAnsi="Arial" w:eastAsia="Arial" w:ascii="Arial"/>
          <w:color w:val="33302E"/>
          <w:spacing w:val="0"/>
          <w:w w:val="100"/>
          <w:sz w:val="23"/>
          <w:szCs w:val="23"/>
        </w:rPr>
        <w:t>m</w:t>
      </w:r>
      <w:r>
        <w:rPr>
          <w:rFonts w:cs="Arial" w:hAnsi="Arial" w:eastAsia="Arial" w:ascii="Arial"/>
          <w:color w:val="33302E"/>
          <w:spacing w:val="51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color w:val="33302E"/>
          <w:spacing w:val="0"/>
          <w:w w:val="100"/>
          <w:sz w:val="18"/>
          <w:szCs w:val="18"/>
        </w:rPr>
        <w:t>\</w:t>
      </w:r>
      <w:r>
        <w:rPr>
          <w:rFonts w:cs="Times New Roman" w:hAnsi="Times New Roman" w:eastAsia="Times New Roman" w:ascii="Times New Roman"/>
          <w:color w:val="86837F"/>
          <w:spacing w:val="0"/>
          <w:w w:val="100"/>
          <w:sz w:val="18"/>
          <w:szCs w:val="18"/>
        </w:rPr>
        <w:t>'</w:t>
      </w:r>
      <w:r>
        <w:rPr>
          <w:rFonts w:cs="Times New Roman" w:hAnsi="Times New Roman" w:eastAsia="Times New Roman" w:ascii="Times New Roman"/>
          <w:color w:val="4B4845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color w:val="4B4845"/>
          <w:spacing w:val="0"/>
          <w:w w:val="100"/>
          <w:sz w:val="18"/>
          <w:szCs w:val="18"/>
        </w:rPr>
        <w:t>1'</w:t>
      </w:r>
      <w:r>
        <w:rPr>
          <w:rFonts w:cs="Times New Roman" w:hAnsi="Times New Roman" w:eastAsia="Times New Roman" w:ascii="Times New Roman"/>
          <w:color w:val="5E5D5A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color w:val="33302E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color w:val="4B4845"/>
          <w:spacing w:val="0"/>
          <w:w w:val="100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color w:val="4B4845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33302E"/>
          <w:spacing w:val="0"/>
          <w:w w:val="111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color w:val="5E5D5A"/>
          <w:spacing w:val="0"/>
          <w:w w:val="102"/>
          <w:sz w:val="17"/>
          <w:szCs w:val="17"/>
        </w:rPr>
        <w:t>N</w:t>
      </w:r>
      <w:r>
        <w:rPr>
          <w:rFonts w:cs="Times New Roman" w:hAnsi="Times New Roman" w:eastAsia="Times New Roman" w:ascii="Times New Roman"/>
          <w:color w:val="33302E"/>
          <w:spacing w:val="0"/>
          <w:w w:val="200"/>
          <w:sz w:val="17"/>
          <w:szCs w:val="17"/>
        </w:rPr>
        <w:t>l</w:t>
      </w:r>
      <w:r>
        <w:rPr>
          <w:rFonts w:cs="Times New Roman" w:hAnsi="Times New Roman" w:eastAsia="Times New Roman" w:ascii="Times New Roman"/>
          <w:color w:val="9D9C99"/>
          <w:spacing w:val="0"/>
          <w:w w:val="35"/>
          <w:sz w:val="17"/>
          <w:szCs w:val="17"/>
        </w:rPr>
        <w:t>-'</w:t>
      </w:r>
      <w:r>
        <w:rPr>
          <w:rFonts w:cs="Times New Roman" w:hAnsi="Times New Roman" w:eastAsia="Times New Roman" w:ascii="Times New Roman"/>
          <w:color w:val="4B4845"/>
          <w:spacing w:val="0"/>
          <w:w w:val="93"/>
          <w:sz w:val="17"/>
          <w:szCs w:val="17"/>
        </w:rPr>
        <w:t>O</w:t>
      </w:r>
      <w:r>
        <w:rPr>
          <w:rFonts w:cs="Times New Roman" w:hAnsi="Times New Roman" w:eastAsia="Times New Roman" w:ascii="Times New Roman"/>
          <w:color w:val="4B4845"/>
          <w:spacing w:val="0"/>
          <w:w w:val="110"/>
          <w:sz w:val="17"/>
          <w:szCs w:val="17"/>
        </w:rPr>
        <w:t>RM</w:t>
      </w:r>
      <w:r>
        <w:rPr>
          <w:rFonts w:cs="Times New Roman" w:hAnsi="Times New Roman" w:eastAsia="Times New Roman" w:ascii="Times New Roman"/>
          <w:color w:val="4B4845"/>
          <w:spacing w:val="0"/>
          <w:w w:val="102"/>
          <w:sz w:val="17"/>
          <w:szCs w:val="17"/>
        </w:rPr>
        <w:t>A</w:t>
      </w:r>
      <w:r>
        <w:rPr>
          <w:rFonts w:cs="Times New Roman" w:hAnsi="Times New Roman" w:eastAsia="Times New Roman" w:ascii="Times New Roman"/>
          <w:color w:val="4B4845"/>
          <w:spacing w:val="0"/>
          <w:w w:val="110"/>
          <w:sz w:val="17"/>
          <w:szCs w:val="17"/>
        </w:rPr>
        <w:t>T</w:t>
      </w:r>
      <w:r>
        <w:rPr>
          <w:rFonts w:cs="Times New Roman" w:hAnsi="Times New Roman" w:eastAsia="Times New Roman" w:ascii="Times New Roman"/>
          <w:color w:val="4B4845"/>
          <w:spacing w:val="0"/>
          <w:w w:val="133"/>
          <w:sz w:val="17"/>
          <w:szCs w:val="17"/>
        </w:rPr>
        <w:t>\</w:t>
      </w:r>
      <w:r>
        <w:rPr>
          <w:rFonts w:cs="Times New Roman" w:hAnsi="Times New Roman" w:eastAsia="Times New Roman" w:ascii="Times New Roman"/>
          <w:color w:val="4B4845"/>
          <w:spacing w:val="0"/>
          <w:w w:val="144"/>
          <w:sz w:val="17"/>
          <w:szCs w:val="17"/>
        </w:rPr>
        <w:t>K</w:t>
      </w:r>
      <w:r>
        <w:rPr>
          <w:rFonts w:cs="Times New Roman" w:hAnsi="Times New Roman" w:eastAsia="Times New Roman" w:ascii="Times New Roman"/>
          <w:color w:val="9D9C99"/>
          <w:spacing w:val="0"/>
          <w:w w:val="49"/>
          <w:sz w:val="17"/>
          <w:szCs w:val="17"/>
        </w:rPr>
        <w:t>,</w:t>
      </w:r>
      <w:r>
        <w:rPr>
          <w:rFonts w:cs="Times New Roman" w:hAnsi="Times New Roman" w:eastAsia="Times New Roman" w:ascii="Times New Roman"/>
          <w:color w:val="4B4845"/>
          <w:spacing w:val="0"/>
          <w:w w:val="133"/>
          <w:sz w:val="17"/>
          <w:szCs w:val="17"/>
        </w:rPr>
        <w:t>\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7"/>
          <w:szCs w:val="17"/>
        </w:rPr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ind w:left="638"/>
      </w:pPr>
      <w:r>
        <w:rPr>
          <w:rFonts w:cs="Times New Roman" w:hAnsi="Times New Roman" w:eastAsia="Times New Roman" w:ascii="Times New Roman"/>
          <w:color w:val="86837F"/>
          <w:w w:val="11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color w:val="86837F"/>
          <w:w w:val="122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color w:val="9D9C99"/>
          <w:w w:val="73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color w:val="86837F"/>
          <w:w w:val="114"/>
          <w:sz w:val="18"/>
          <w:szCs w:val="18"/>
        </w:rPr>
        <w:t>4,</w:t>
      </w:r>
      <w:r>
        <w:rPr>
          <w:rFonts w:cs="Times New Roman" w:hAnsi="Times New Roman" w:eastAsia="Times New Roman" w:ascii="Times New Roman"/>
          <w:color w:val="86837F"/>
          <w:w w:val="53"/>
          <w:sz w:val="18"/>
          <w:szCs w:val="18"/>
        </w:rPr>
        <w:t>'l</w:t>
      </w:r>
      <w:r>
        <w:rPr>
          <w:rFonts w:cs="Times New Roman" w:hAnsi="Times New Roman" w:eastAsia="Times New Roman" w:ascii="Times New Roman"/>
          <w:color w:val="86837F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86837F"/>
          <w:spacing w:val="0"/>
          <w:w w:val="72"/>
          <w:sz w:val="19"/>
          <w:szCs w:val="19"/>
        </w:rPr>
        <w:t>t-</w:t>
      </w:r>
      <w:r>
        <w:rPr>
          <w:rFonts w:cs="Times New Roman" w:hAnsi="Times New Roman" w:eastAsia="Times New Roman" w:ascii="Times New Roman"/>
          <w:color w:val="9D9C99"/>
          <w:spacing w:val="0"/>
          <w:w w:val="52"/>
          <w:sz w:val="19"/>
          <w:szCs w:val="19"/>
        </w:rPr>
        <w:t>:.</w:t>
      </w:r>
      <w:r>
        <w:rPr>
          <w:rFonts w:cs="Times New Roman" w:hAnsi="Times New Roman" w:eastAsia="Times New Roman" w:ascii="Times New Roman"/>
          <w:color w:val="86837F"/>
          <w:spacing w:val="0"/>
          <w:w w:val="48"/>
          <w:sz w:val="19"/>
          <w:szCs w:val="19"/>
        </w:rPr>
        <w:t>'-..</w:t>
      </w:r>
      <w:r>
        <w:rPr>
          <w:rFonts w:cs="Times New Roman" w:hAnsi="Times New Roman" w:eastAsia="Times New Roman" w:ascii="Times New Roman"/>
          <w:color w:val="86837F"/>
          <w:spacing w:val="0"/>
          <w:w w:val="95"/>
          <w:sz w:val="19"/>
          <w:szCs w:val="19"/>
        </w:rPr>
        <w:t>"t'</w:t>
      </w:r>
      <w:r>
        <w:rPr>
          <w:rFonts w:cs="Times New Roman" w:hAnsi="Times New Roman" w:eastAsia="Times New Roman" w:ascii="Times New Roman"/>
          <w:color w:val="86837F"/>
          <w:spacing w:val="0"/>
          <w:w w:val="54"/>
          <w:sz w:val="19"/>
          <w:szCs w:val="19"/>
        </w:rPr>
        <w:t>'I$</w:t>
      </w:r>
      <w:r>
        <w:rPr>
          <w:rFonts w:cs="Times New Roman" w:hAnsi="Times New Roman" w:eastAsia="Times New Roman" w:ascii="Times New Roman"/>
          <w:color w:val="86837F"/>
          <w:spacing w:val="-6"/>
          <w:w w:val="100"/>
          <w:sz w:val="19"/>
          <w:szCs w:val="19"/>
        </w:rPr>
        <w:t> </w:t>
      </w:r>
      <w:r>
        <w:rPr>
          <w:rFonts w:cs="Times New Roman" w:hAnsi="Times New Roman" w:eastAsia="Times New Roman" w:ascii="Times New Roman"/>
          <w:color w:val="86837F"/>
          <w:spacing w:val="0"/>
          <w:w w:val="98"/>
          <w:sz w:val="18"/>
          <w:szCs w:val="18"/>
        </w:rPr>
        <w:t>h.</w:t>
      </w:r>
      <w:r>
        <w:rPr>
          <w:rFonts w:cs="Times New Roman" w:hAnsi="Times New Roman" w:eastAsia="Times New Roman" w:ascii="Times New Roman"/>
          <w:color w:val="86837F"/>
          <w:spacing w:val="0"/>
          <w:w w:val="47"/>
          <w:sz w:val="18"/>
          <w:szCs w:val="18"/>
        </w:rPr>
        <w:t>t:1,</w:t>
      </w:r>
      <w:r>
        <w:rPr>
          <w:rFonts w:cs="Times New Roman" w:hAnsi="Times New Roman" w:eastAsia="Times New Roman" w:ascii="Times New Roman"/>
          <w:color w:val="86837F"/>
          <w:spacing w:val="0"/>
          <w:w w:val="11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color w:val="73706D"/>
          <w:spacing w:val="0"/>
          <w:w w:val="88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color w:val="73706D"/>
          <w:spacing w:val="-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73706D"/>
          <w:spacing w:val="0"/>
          <w:w w:val="102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color w:val="86837F"/>
          <w:spacing w:val="0"/>
          <w:w w:val="99"/>
          <w:sz w:val="18"/>
          <w:szCs w:val="18"/>
        </w:rPr>
        <w:t>crj</w:t>
      </w:r>
      <w:r>
        <w:rPr>
          <w:rFonts w:cs="Times New Roman" w:hAnsi="Times New Roman" w:eastAsia="Times New Roman" w:ascii="Times New Roman"/>
          <w:color w:val="73706D"/>
          <w:spacing w:val="0"/>
          <w:w w:val="98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color w:val="73706D"/>
          <w:spacing w:val="0"/>
          <w:w w:val="49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color w:val="73706D"/>
          <w:spacing w:val="-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73706D"/>
          <w:spacing w:val="0"/>
          <w:w w:val="88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color w:val="73706D"/>
          <w:spacing w:val="0"/>
          <w:w w:val="155"/>
          <w:sz w:val="18"/>
          <w:szCs w:val="18"/>
        </w:rPr>
        <w:t>'r</w:t>
      </w:r>
      <w:r>
        <w:rPr>
          <w:rFonts w:cs="Times New Roman" w:hAnsi="Times New Roman" w:eastAsia="Times New Roman" w:ascii="Times New Roman"/>
          <w:color w:val="73706D"/>
          <w:spacing w:val="0"/>
          <w:w w:val="39"/>
          <w:sz w:val="18"/>
          <w:szCs w:val="18"/>
        </w:rPr>
        <w:t>..1.</w:t>
      </w:r>
      <w:r>
        <w:rPr>
          <w:rFonts w:cs="Times New Roman" w:hAnsi="Times New Roman" w:eastAsia="Times New Roman" w:ascii="Times New Roman"/>
          <w:color w:val="73706D"/>
          <w:spacing w:val="0"/>
          <w:w w:val="46"/>
          <w:sz w:val="18"/>
          <w:szCs w:val="18"/>
        </w:rPr>
        <w:t>\.</w:t>
      </w:r>
      <w:r>
        <w:rPr>
          <w:rFonts w:cs="Times New Roman" w:hAnsi="Times New Roman" w:eastAsia="Times New Roman" w:ascii="Times New Roman"/>
          <w:color w:val="73706D"/>
          <w:spacing w:val="0"/>
          <w:w w:val="61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color w:val="86837F"/>
          <w:spacing w:val="0"/>
          <w:w w:val="88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color w:val="73706D"/>
          <w:spacing w:val="0"/>
          <w:w w:val="110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color w:val="73706D"/>
          <w:spacing w:val="-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73706D"/>
          <w:spacing w:val="0"/>
          <w:w w:val="110"/>
          <w:sz w:val="18"/>
          <w:szCs w:val="18"/>
        </w:rPr>
        <w:t>r,iJ.</w:t>
      </w:r>
      <w:r>
        <w:rPr>
          <w:rFonts w:cs="Times New Roman" w:hAnsi="Times New Roman" w:eastAsia="Times New Roman" w:ascii="Times New Roman"/>
          <w:color w:val="73706D"/>
          <w:spacing w:val="0"/>
          <w:w w:val="49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color w:val="73706D"/>
          <w:spacing w:val="-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73706D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color w:val="73706D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color w:val="73706D"/>
          <w:spacing w:val="0"/>
          <w:w w:val="100"/>
          <w:sz w:val="18"/>
          <w:szCs w:val="18"/>
        </w:rPr>
        <w:t>ri</w:t>
      </w:r>
      <w:r>
        <w:rPr>
          <w:rFonts w:cs="Times New Roman" w:hAnsi="Times New Roman" w:eastAsia="Times New Roman" w:ascii="Times New Roman"/>
          <w:color w:val="73706D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5E5D5A"/>
          <w:spacing w:val="0"/>
          <w:w w:val="85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color w:val="5E5D5A"/>
          <w:spacing w:val="0"/>
          <w:w w:val="122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color w:val="73706D"/>
          <w:spacing w:val="0"/>
          <w:w w:val="85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color w:val="5E5D5A"/>
          <w:spacing w:val="0"/>
          <w:w w:val="11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color w:val="5E5D5A"/>
          <w:spacing w:val="0"/>
          <w:w w:val="88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color w:val="73706D"/>
          <w:spacing w:val="0"/>
          <w:w w:val="64"/>
          <w:sz w:val="18"/>
          <w:szCs w:val="18"/>
        </w:rPr>
        <w:t>:;..</w:t>
      </w:r>
      <w:r>
        <w:rPr>
          <w:rFonts w:cs="Times New Roman" w:hAnsi="Times New Roman" w:eastAsia="Times New Roman" w:ascii="Times New Roman"/>
          <w:color w:val="73706D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5E5D5A"/>
          <w:spacing w:val="0"/>
          <w:w w:val="36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color w:val="86837F"/>
          <w:spacing w:val="0"/>
          <w:w w:val="88"/>
          <w:sz w:val="18"/>
          <w:szCs w:val="18"/>
        </w:rPr>
        <w:t>:</w:t>
      </w:r>
      <w:r>
        <w:rPr>
          <w:rFonts w:cs="Times New Roman" w:hAnsi="Times New Roman" w:eastAsia="Times New Roman" w:ascii="Times New Roman"/>
          <w:color w:val="5E5D5A"/>
          <w:spacing w:val="0"/>
          <w:w w:val="49"/>
          <w:sz w:val="18"/>
          <w:szCs w:val="18"/>
        </w:rPr>
        <w:t>11</w:t>
      </w:r>
      <w:r>
        <w:rPr>
          <w:rFonts w:cs="Times New Roman" w:hAnsi="Times New Roman" w:eastAsia="Times New Roman" w:ascii="Times New Roman"/>
          <w:color w:val="73706D"/>
          <w:spacing w:val="0"/>
          <w:w w:val="49"/>
          <w:sz w:val="18"/>
          <w:szCs w:val="18"/>
        </w:rPr>
        <w:t>1</w:t>
      </w:r>
      <w:r>
        <w:rPr>
          <w:rFonts w:cs="Malgun Gothic" w:hAnsi="Malgun Gothic" w:eastAsia="Malgun Gothic" w:ascii="Malgun Gothic"/>
          <w:color w:val="73706D"/>
          <w:spacing w:val="0"/>
          <w:w w:val="104"/>
          <w:sz w:val="18"/>
          <w:szCs w:val="18"/>
        </w:rPr>
        <w:t>�</w:t>
      </w:r>
      <w:r>
        <w:rPr>
          <w:rFonts w:cs="Times New Roman" w:hAnsi="Times New Roman" w:eastAsia="Times New Roman" w:ascii="Times New Roman"/>
          <w:color w:val="73706D"/>
          <w:spacing w:val="0"/>
          <w:w w:val="66"/>
          <w:sz w:val="18"/>
          <w:szCs w:val="18"/>
        </w:rPr>
        <w:t>:</w:t>
      </w:r>
      <w:r>
        <w:rPr>
          <w:rFonts w:cs="Times New Roman" w:hAnsi="Times New Roman" w:eastAsia="Times New Roman" w:ascii="Times New Roman"/>
          <w:color w:val="5E5D5A"/>
          <w:spacing w:val="0"/>
          <w:w w:val="49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color w:val="4B4845"/>
          <w:spacing w:val="0"/>
          <w:w w:val="49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color w:val="4B4845"/>
          <w:spacing w:val="7"/>
          <w:w w:val="100"/>
          <w:sz w:val="18"/>
          <w:szCs w:val="18"/>
        </w:rPr>
        <w:t> </w:t>
      </w:r>
      <w:r>
        <w:rPr>
          <w:rFonts w:cs="Malgun Gothic" w:hAnsi="Malgun Gothic" w:eastAsia="Malgun Gothic" w:ascii="Malgun Gothic"/>
          <w:color w:val="5E5D5A"/>
          <w:spacing w:val="0"/>
          <w:w w:val="55"/>
          <w:sz w:val="18"/>
          <w:szCs w:val="18"/>
        </w:rPr>
        <w:t>�</w:t>
      </w:r>
      <w:r>
        <w:rPr>
          <w:rFonts w:cs="Times New Roman" w:hAnsi="Times New Roman" w:eastAsia="Times New Roman" w:ascii="Times New Roman"/>
          <w:color w:val="73706D"/>
          <w:spacing w:val="0"/>
          <w:w w:val="88"/>
          <w:sz w:val="18"/>
          <w:szCs w:val="18"/>
        </w:rPr>
        <w:t>:</w:t>
      </w:r>
      <w:r>
        <w:rPr>
          <w:rFonts w:cs="Times New Roman" w:hAnsi="Times New Roman" w:eastAsia="Times New Roman" w:ascii="Times New Roman"/>
          <w:color w:val="5E5D5A"/>
          <w:spacing w:val="0"/>
          <w:w w:val="36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color w:val="4B4845"/>
          <w:spacing w:val="0"/>
          <w:w w:val="88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color w:val="5E5D5A"/>
          <w:spacing w:val="0"/>
          <w:w w:val="61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color w:val="4B4845"/>
          <w:spacing w:val="0"/>
          <w:w w:val="49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color w:val="4B4845"/>
          <w:spacing w:val="-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5E5D5A"/>
          <w:spacing w:val="0"/>
          <w:w w:val="98"/>
          <w:sz w:val="18"/>
          <w:szCs w:val="18"/>
        </w:rPr>
        <w:t>hu</w:t>
      </w:r>
      <w:r>
        <w:rPr>
          <w:rFonts w:cs="Times New Roman" w:hAnsi="Times New Roman" w:eastAsia="Times New Roman" w:ascii="Times New Roman"/>
          <w:color w:val="5E5D5A"/>
          <w:spacing w:val="0"/>
          <w:w w:val="111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color w:val="73706D"/>
          <w:spacing w:val="0"/>
          <w:w w:val="7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color w:val="5E5D5A"/>
          <w:spacing w:val="0"/>
          <w:w w:val="102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color w:val="5E5D5A"/>
          <w:spacing w:val="-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73706D"/>
          <w:spacing w:val="0"/>
          <w:w w:val="78"/>
          <w:sz w:val="18"/>
          <w:szCs w:val="18"/>
        </w:rPr>
        <w:t>J</w:t>
      </w:r>
      <w:r>
        <w:rPr>
          <w:rFonts w:cs="Times New Roman" w:hAnsi="Times New Roman" w:eastAsia="Times New Roman" w:ascii="Times New Roman"/>
          <w:color w:val="5E5D5A"/>
          <w:spacing w:val="0"/>
          <w:w w:val="11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color w:val="73706D"/>
          <w:spacing w:val="0"/>
          <w:w w:val="111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color w:val="5E5D5A"/>
          <w:spacing w:val="0"/>
          <w:w w:val="88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color w:val="73706D"/>
          <w:spacing w:val="0"/>
          <w:w w:val="122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color w:val="73706D"/>
          <w:spacing w:val="-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5E5D5A"/>
          <w:spacing w:val="0"/>
          <w:w w:val="49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color w:val="86837F"/>
          <w:spacing w:val="0"/>
          <w:w w:val="88"/>
          <w:sz w:val="18"/>
          <w:szCs w:val="18"/>
        </w:rPr>
        <w:t>:</w:t>
      </w:r>
      <w:r>
        <w:rPr>
          <w:rFonts w:cs="Times New Roman" w:hAnsi="Times New Roman" w:eastAsia="Times New Roman" w:ascii="Times New Roman"/>
          <w:color w:val="5E5D5A"/>
          <w:spacing w:val="0"/>
          <w:w w:val="49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color w:val="73706D"/>
          <w:spacing w:val="0"/>
          <w:w w:val="98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color w:val="73706D"/>
          <w:spacing w:val="0"/>
          <w:w w:val="49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color w:val="5E5D5A"/>
          <w:spacing w:val="0"/>
          <w:w w:val="49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color w:val="73706D"/>
          <w:spacing w:val="0"/>
          <w:w w:val="49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color w:val="5E5D5A"/>
          <w:spacing w:val="0"/>
          <w:w w:val="49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color w:val="5E5D5A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73706D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color w:val="73706D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color w:val="73706D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color w:val="73706D"/>
          <w:spacing w:val="-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73706D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color w:val="73706D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color w:val="73706D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color w:val="5E5D5A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color w:val="5E5D5A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5E5D5A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color w:val="5E5D5A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color w:val="4B4845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color w:val="4B4845"/>
          <w:spacing w:val="-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73706D"/>
          <w:spacing w:val="0"/>
          <w:w w:val="73"/>
          <w:sz w:val="18"/>
          <w:szCs w:val="18"/>
        </w:rPr>
        <w:t>!-</w:t>
      </w:r>
      <w:r>
        <w:rPr>
          <w:rFonts w:cs="Times New Roman" w:hAnsi="Times New Roman" w:eastAsia="Times New Roman" w:ascii="Times New Roman"/>
          <w:color w:val="73706D"/>
          <w:spacing w:val="0"/>
          <w:w w:val="63"/>
          <w:sz w:val="18"/>
          <w:szCs w:val="18"/>
        </w:rPr>
        <w:t>:1</w:t>
      </w:r>
      <w:r>
        <w:rPr>
          <w:rFonts w:cs="Times New Roman" w:hAnsi="Times New Roman" w:eastAsia="Times New Roman" w:ascii="Times New Roman"/>
          <w:color w:val="5E5D5A"/>
          <w:spacing w:val="0"/>
          <w:w w:val="49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color w:val="5E5D5A"/>
          <w:spacing w:val="0"/>
          <w:w w:val="11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color w:val="73706D"/>
          <w:spacing w:val="0"/>
          <w:w w:val="98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lineRule="exact" w:line="200"/>
        <w:ind w:left="638"/>
      </w:pPr>
      <w:r>
        <w:rPr>
          <w:rFonts w:cs="Malgun Gothic" w:hAnsi="Malgun Gothic" w:eastAsia="Malgun Gothic" w:ascii="Malgun Gothic"/>
          <w:color w:val="86837F"/>
          <w:w w:val="75"/>
          <w:position w:val="-1"/>
          <w:sz w:val="11"/>
          <w:szCs w:val="11"/>
        </w:rPr>
        <w:t>�</w:t>
      </w:r>
      <w:r>
        <w:rPr>
          <w:rFonts w:cs="Arial" w:hAnsi="Arial" w:eastAsia="Arial" w:ascii="Arial"/>
          <w:color w:val="86837F"/>
          <w:w w:val="123"/>
          <w:position w:val="-1"/>
          <w:sz w:val="11"/>
          <w:szCs w:val="11"/>
        </w:rPr>
        <w:t>!:,$</w:t>
      </w:r>
      <w:r>
        <w:rPr>
          <w:rFonts w:cs="Arial" w:hAnsi="Arial" w:eastAsia="Arial" w:ascii="Arial"/>
          <w:color w:val="86837F"/>
          <w:w w:val="100"/>
          <w:position w:val="-1"/>
          <w:sz w:val="11"/>
          <w:szCs w:val="11"/>
        </w:rPr>
        <w:t> </w:t>
      </w:r>
      <w:r>
        <w:rPr>
          <w:rFonts w:cs="Arial" w:hAnsi="Arial" w:eastAsia="Arial" w:ascii="Arial"/>
          <w:color w:val="86837F"/>
          <w:spacing w:val="-9"/>
          <w:w w:val="100"/>
          <w:position w:val="-1"/>
          <w:sz w:val="11"/>
          <w:szCs w:val="11"/>
        </w:rPr>
        <w:t> </w:t>
      </w:r>
      <w:r>
        <w:rPr>
          <w:rFonts w:cs="Times New Roman" w:hAnsi="Times New Roman" w:eastAsia="Times New Roman" w:ascii="Times New Roman"/>
          <w:color w:val="86837F"/>
          <w:spacing w:val="0"/>
          <w:w w:val="104"/>
          <w:position w:val="-1"/>
          <w:sz w:val="17"/>
          <w:szCs w:val="17"/>
        </w:rPr>
        <w:t>r</w:t>
      </w:r>
      <w:r>
        <w:rPr>
          <w:rFonts w:cs="Times New Roman" w:hAnsi="Times New Roman" w:eastAsia="Times New Roman" w:ascii="Times New Roman"/>
          <w:color w:val="86837F"/>
          <w:spacing w:val="0"/>
          <w:w w:val="104"/>
          <w:position w:val="-1"/>
          <w:sz w:val="17"/>
          <w:szCs w:val="17"/>
        </w:rPr>
        <w:t>uma</w:t>
      </w:r>
      <w:r>
        <w:rPr>
          <w:rFonts w:cs="Times New Roman" w:hAnsi="Times New Roman" w:eastAsia="Times New Roman" w:ascii="Times New Roman"/>
          <w:color w:val="86837F"/>
          <w:spacing w:val="0"/>
          <w:w w:val="104"/>
          <w:position w:val="-1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color w:val="86837F"/>
          <w:spacing w:val="0"/>
          <w:w w:val="98"/>
          <w:position w:val="-1"/>
          <w:sz w:val="17"/>
          <w:szCs w:val="17"/>
        </w:rPr>
        <w:t>nuh..</w:t>
      </w:r>
      <w:r>
        <w:rPr>
          <w:rFonts w:cs="Times New Roman" w:hAnsi="Times New Roman" w:eastAsia="Times New Roman" w:ascii="Times New Roman"/>
          <w:color w:val="86837F"/>
          <w:spacing w:val="0"/>
          <w:w w:val="69"/>
          <w:position w:val="-1"/>
          <w:sz w:val="17"/>
          <w:szCs w:val="17"/>
        </w:rPr>
        <w:t>l:-</w:t>
      </w:r>
      <w:r>
        <w:rPr>
          <w:rFonts w:cs="Malgun Gothic" w:hAnsi="Malgun Gothic" w:eastAsia="Malgun Gothic" w:ascii="Malgun Gothic"/>
          <w:color w:val="86837F"/>
          <w:spacing w:val="0"/>
          <w:w w:val="67"/>
          <w:position w:val="-1"/>
          <w:sz w:val="17"/>
          <w:szCs w:val="17"/>
        </w:rPr>
        <w:t>�</w:t>
      </w:r>
      <w:r>
        <w:rPr>
          <w:rFonts w:cs="Times New Roman" w:hAnsi="Times New Roman" w:eastAsia="Times New Roman" w:ascii="Times New Roman"/>
          <w:color w:val="73706D"/>
          <w:spacing w:val="0"/>
          <w:w w:val="75"/>
          <w:position w:val="-1"/>
          <w:sz w:val="17"/>
          <w:szCs w:val="17"/>
        </w:rPr>
        <w:t>"</w:t>
      </w:r>
      <w:r>
        <w:rPr>
          <w:rFonts w:cs="Times New Roman" w:hAnsi="Times New Roman" w:eastAsia="Times New Roman" w:ascii="Times New Roman"/>
          <w:color w:val="5E5D5A"/>
          <w:spacing w:val="0"/>
          <w:w w:val="170"/>
          <w:position w:val="-1"/>
          <w:sz w:val="17"/>
          <w:szCs w:val="17"/>
        </w:rPr>
        <w:t>'</w:t>
      </w:r>
      <w:r>
        <w:rPr>
          <w:rFonts w:cs="Times New Roman" w:hAnsi="Times New Roman" w:eastAsia="Times New Roman" w:ascii="Times New Roman"/>
          <w:color w:val="86837F"/>
          <w:spacing w:val="0"/>
          <w:w w:val="156"/>
          <w:position w:val="-1"/>
          <w:sz w:val="12"/>
          <w:szCs w:val="12"/>
        </w:rPr>
        <w:t>3</w:t>
      </w:r>
      <w:r>
        <w:rPr>
          <w:rFonts w:cs="Times New Roman" w:hAnsi="Times New Roman" w:eastAsia="Times New Roman" w:ascii="Times New Roman"/>
          <w:color w:val="86837F"/>
          <w:spacing w:val="12"/>
          <w:w w:val="100"/>
          <w:position w:val="-1"/>
          <w:sz w:val="12"/>
          <w:szCs w:val="12"/>
        </w:rPr>
        <w:t> </w:t>
      </w:r>
      <w:r>
        <w:rPr>
          <w:rFonts w:cs="Malgun Gothic" w:hAnsi="Malgun Gothic" w:eastAsia="Malgun Gothic" w:ascii="Malgun Gothic"/>
          <w:color w:val="73706D"/>
          <w:spacing w:val="0"/>
          <w:w w:val="73"/>
          <w:position w:val="-1"/>
          <w:sz w:val="17"/>
          <w:szCs w:val="17"/>
        </w:rPr>
        <w:t>�</w:t>
      </w:r>
      <w:r>
        <w:rPr>
          <w:rFonts w:cs="Arial" w:hAnsi="Arial" w:eastAsia="Arial" w:ascii="Arial"/>
          <w:color w:val="86837F"/>
          <w:spacing w:val="0"/>
          <w:w w:val="88"/>
          <w:position w:val="-1"/>
          <w:sz w:val="17"/>
          <w:szCs w:val="17"/>
        </w:rPr>
        <w:t>'N$.</w:t>
      </w:r>
      <w:r>
        <w:rPr>
          <w:rFonts w:cs="Arial" w:hAnsi="Arial" w:eastAsia="Arial" w:ascii="Arial"/>
          <w:color w:val="73706D"/>
          <w:spacing w:val="0"/>
          <w:w w:val="51"/>
          <w:position w:val="-1"/>
          <w:sz w:val="17"/>
          <w:szCs w:val="17"/>
        </w:rPr>
        <w:t>.1</w:t>
      </w:r>
      <w:r>
        <w:rPr>
          <w:rFonts w:cs="Arial" w:hAnsi="Arial" w:eastAsia="Arial" w:ascii="Arial"/>
          <w:color w:val="86837F"/>
          <w:spacing w:val="0"/>
          <w:w w:val="138"/>
          <w:position w:val="-1"/>
          <w:sz w:val="17"/>
          <w:szCs w:val="17"/>
        </w:rPr>
        <w:t>i</w:t>
      </w:r>
      <w:r>
        <w:rPr>
          <w:rFonts w:cs="Arial" w:hAnsi="Arial" w:eastAsia="Arial" w:ascii="Arial"/>
          <w:color w:val="86837F"/>
          <w:spacing w:val="-5"/>
          <w:w w:val="100"/>
          <w:position w:val="-1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color w:val="73706D"/>
          <w:spacing w:val="0"/>
          <w:w w:val="77"/>
          <w:position w:val="-1"/>
          <w:sz w:val="18"/>
          <w:szCs w:val="18"/>
        </w:rPr>
        <w:t>t-..</w:t>
      </w:r>
      <w:r>
        <w:rPr>
          <w:rFonts w:cs="Times New Roman" w:hAnsi="Times New Roman" w:eastAsia="Times New Roman" w:ascii="Times New Roman"/>
          <w:color w:val="73706D"/>
          <w:spacing w:val="0"/>
          <w:w w:val="71"/>
          <w:position w:val="-1"/>
          <w:sz w:val="18"/>
          <w:szCs w:val="18"/>
        </w:rPr>
        <w:t>-ri</w:t>
      </w:r>
      <w:r>
        <w:rPr>
          <w:rFonts w:cs="Times New Roman" w:hAnsi="Times New Roman" w:eastAsia="Times New Roman" w:ascii="Times New Roman"/>
          <w:color w:val="73706D"/>
          <w:spacing w:val="0"/>
          <w:w w:val="110"/>
          <w:position w:val="-1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color w:val="73706D"/>
          <w:spacing w:val="0"/>
          <w:w w:val="85"/>
          <w:position w:val="-1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color w:val="73706D"/>
          <w:spacing w:val="0"/>
          <w:w w:val="61"/>
          <w:position w:val="-1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color w:val="86837F"/>
          <w:spacing w:val="0"/>
          <w:w w:val="111"/>
          <w:position w:val="-1"/>
          <w:sz w:val="18"/>
          <w:szCs w:val="18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15"/>
          <w:szCs w:val="15"/>
        </w:rPr>
        <w:jc w:val="left"/>
        <w:spacing w:before="1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  <w:sectPr>
          <w:pgMar w:footer="987" w:header="0" w:top="1600" w:bottom="280" w:left="1460" w:right="1700"/>
          <w:footerReference w:type="default" r:id="rId103"/>
          <w:pgSz w:w="12100" w:h="16980"/>
        </w:sectPr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lineRule="exact" w:line="240"/>
        <w:ind w:left="1682"/>
      </w:pPr>
      <w:r>
        <w:rPr>
          <w:rFonts w:cs="Malgun Gothic" w:hAnsi="Malgun Gothic" w:eastAsia="Malgun Gothic" w:ascii="Malgun Gothic"/>
          <w:color w:val="73706D"/>
          <w:w w:val="67"/>
          <w:position w:val="-1"/>
          <w:sz w:val="18"/>
          <w:szCs w:val="18"/>
        </w:rPr>
        <w:t>�</w:t>
      </w:r>
      <w:r>
        <w:rPr>
          <w:rFonts w:cs="Times New Roman" w:hAnsi="Times New Roman" w:eastAsia="Times New Roman" w:ascii="Times New Roman"/>
          <w:color w:val="73706D"/>
          <w:w w:val="133"/>
          <w:position w:val="-1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color w:val="73706D"/>
          <w:w w:val="78"/>
          <w:position w:val="-1"/>
          <w:sz w:val="18"/>
          <w:szCs w:val="18"/>
        </w:rPr>
        <w:t>'.\</w:t>
      </w:r>
      <w:r>
        <w:rPr>
          <w:rFonts w:cs="Times New Roman" w:hAnsi="Times New Roman" w:eastAsia="Times New Roman" w:ascii="Times New Roman"/>
          <w:color w:val="4B4845"/>
          <w:w w:val="73"/>
          <w:position w:val="-1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color w:val="000000"/>
          <w:w w:val="100"/>
          <w:position w:val="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2"/>
          <w:szCs w:val="12"/>
        </w:rPr>
        <w:jc w:val="left"/>
        <w:spacing w:lineRule="exact" w:line="180"/>
        <w:ind w:left="1693"/>
      </w:pPr>
      <w:r>
        <w:rPr>
          <w:rFonts w:cs="Malgun Gothic" w:hAnsi="Malgun Gothic" w:eastAsia="Malgun Gothic" w:ascii="Malgun Gothic"/>
          <w:color w:val="73706D"/>
          <w:w w:val="95"/>
          <w:position w:val="-1"/>
          <w:sz w:val="12"/>
          <w:szCs w:val="12"/>
        </w:rPr>
        <w:t>�</w:t>
      </w:r>
      <w:r>
        <w:rPr>
          <w:rFonts w:cs="Times New Roman" w:hAnsi="Times New Roman" w:eastAsia="Times New Roman" w:ascii="Times New Roman"/>
          <w:color w:val="73706D"/>
          <w:w w:val="208"/>
          <w:position w:val="-1"/>
          <w:sz w:val="12"/>
          <w:szCs w:val="12"/>
        </w:rPr>
        <w:t>3</w:t>
      </w:r>
      <w:r>
        <w:rPr>
          <w:rFonts w:cs="Times New Roman" w:hAnsi="Times New Roman" w:eastAsia="Times New Roman" w:ascii="Times New Roman"/>
          <w:color w:val="86837F"/>
          <w:w w:val="208"/>
          <w:position w:val="-1"/>
          <w:sz w:val="12"/>
          <w:szCs w:val="12"/>
        </w:rPr>
        <w:t>n</w:t>
      </w:r>
      <w:r>
        <w:rPr>
          <w:rFonts w:cs="Times New Roman" w:hAnsi="Times New Roman" w:eastAsia="Times New Roman" w:ascii="Times New Roman"/>
          <w:color w:val="86837F"/>
          <w:w w:val="126"/>
          <w:position w:val="-1"/>
          <w:sz w:val="12"/>
          <w:szCs w:val="12"/>
        </w:rPr>
        <w:t>l</w:t>
      </w:r>
      <w:r>
        <w:rPr>
          <w:rFonts w:cs="Times New Roman" w:hAnsi="Times New Roman" w:eastAsia="Times New Roman" w:ascii="Times New Roman"/>
          <w:color w:val="73706D"/>
          <w:w w:val="208"/>
          <w:position w:val="-1"/>
          <w:sz w:val="12"/>
          <w:szCs w:val="12"/>
        </w:rPr>
        <w:t>3</w:t>
      </w:r>
      <w:r>
        <w:rPr>
          <w:rFonts w:cs="Times New Roman" w:hAnsi="Times New Roman" w:eastAsia="Times New Roman" w:ascii="Times New Roman"/>
          <w:color w:val="000000"/>
          <w:w w:val="100"/>
          <w:position w:val="0"/>
          <w:sz w:val="12"/>
          <w:szCs w:val="12"/>
        </w:rPr>
      </w:r>
    </w:p>
    <w:p>
      <w:pPr>
        <w:rPr>
          <w:rFonts w:cs="Arial" w:hAnsi="Arial" w:eastAsia="Arial" w:ascii="Arial"/>
          <w:sz w:val="17"/>
          <w:szCs w:val="17"/>
        </w:rPr>
        <w:jc w:val="left"/>
        <w:spacing w:lineRule="exact" w:line="220"/>
        <w:ind w:left="1682"/>
      </w:pPr>
      <w:r>
        <w:rPr>
          <w:rFonts w:cs="Times New Roman" w:hAnsi="Times New Roman" w:eastAsia="Times New Roman" w:ascii="Times New Roman"/>
          <w:color w:val="86837F"/>
          <w:spacing w:val="0"/>
          <w:w w:val="100"/>
          <w:sz w:val="18"/>
          <w:szCs w:val="18"/>
        </w:rPr>
        <w:t>JuJu</w:t>
      </w:r>
      <w:r>
        <w:rPr>
          <w:rFonts w:cs="Times New Roman" w:hAnsi="Times New Roman" w:eastAsia="Times New Roman" w:ascii="Times New Roman"/>
          <w:color w:val="86837F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color w:val="86837F"/>
          <w:spacing w:val="33"/>
          <w:w w:val="100"/>
          <w:sz w:val="18"/>
          <w:szCs w:val="18"/>
        </w:rPr>
        <w:t> </w:t>
      </w:r>
      <w:r>
        <w:rPr>
          <w:rFonts w:cs="Arial" w:hAnsi="Arial" w:eastAsia="Arial" w:ascii="Arial"/>
          <w:color w:val="73706D"/>
          <w:spacing w:val="0"/>
          <w:w w:val="140"/>
          <w:sz w:val="17"/>
          <w:szCs w:val="17"/>
        </w:rPr>
        <w:t>fu</w:t>
      </w:r>
      <w:r>
        <w:rPr>
          <w:rFonts w:cs="Malgun Gothic" w:hAnsi="Malgun Gothic" w:eastAsia="Malgun Gothic" w:ascii="Malgun Gothic"/>
          <w:color w:val="9D9C99"/>
          <w:spacing w:val="0"/>
          <w:w w:val="30"/>
          <w:sz w:val="17"/>
          <w:szCs w:val="17"/>
        </w:rPr>
        <w:t>�</w:t>
      </w:r>
      <w:r>
        <w:rPr>
          <w:rFonts w:cs="Arial" w:hAnsi="Arial" w:eastAsia="Arial" w:ascii="Arial"/>
          <w:color w:val="86837F"/>
          <w:spacing w:val="0"/>
          <w:w w:val="55"/>
          <w:sz w:val="17"/>
          <w:szCs w:val="17"/>
        </w:rPr>
        <w:t>i</w:t>
      </w:r>
      <w:r>
        <w:rPr>
          <w:rFonts w:cs="Arial" w:hAnsi="Arial" w:eastAsia="Arial" w:ascii="Arial"/>
          <w:color w:val="86837F"/>
          <w:spacing w:val="0"/>
          <w:w w:val="63"/>
          <w:sz w:val="17"/>
          <w:szCs w:val="17"/>
        </w:rPr>
        <w:t>&lt;</w:t>
      </w:r>
      <w:r>
        <w:rPr>
          <w:rFonts w:cs="Arial" w:hAnsi="Arial" w:eastAsia="Arial" w:ascii="Arial"/>
          <w:color w:val="73706D"/>
          <w:spacing w:val="0"/>
          <w:w w:val="73"/>
          <w:sz w:val="17"/>
          <w:szCs w:val="17"/>
        </w:rPr>
        <w:t>°'</w:t>
      </w:r>
      <w:r>
        <w:rPr>
          <w:rFonts w:cs="Arial" w:hAnsi="Arial" w:eastAsia="Arial" w:ascii="Arial"/>
          <w:color w:val="9D9C99"/>
          <w:spacing w:val="0"/>
          <w:w w:val="64"/>
          <w:sz w:val="17"/>
          <w:szCs w:val="17"/>
        </w:rPr>
        <w:t>'</w:t>
      </w:r>
      <w:r>
        <w:rPr>
          <w:rFonts w:cs="Arial" w:hAnsi="Arial" w:eastAsia="Arial" w:ascii="Arial"/>
          <w:color w:val="73706D"/>
          <w:spacing w:val="0"/>
          <w:w w:val="88"/>
          <w:sz w:val="17"/>
          <w:szCs w:val="17"/>
        </w:rPr>
        <w:t>I</w:t>
      </w:r>
      <w:r>
        <w:rPr>
          <w:rFonts w:cs="Arial" w:hAnsi="Arial" w:eastAsia="Arial" w:ascii="Arial"/>
          <w:color w:val="000000"/>
          <w:spacing w:val="0"/>
          <w:w w:val="100"/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7"/>
          <w:szCs w:val="17"/>
        </w:rPr>
        <w:jc w:val="left"/>
        <w:spacing w:lineRule="exact" w:line="180"/>
        <w:ind w:left="1703" w:right="-46"/>
      </w:pPr>
      <w:r>
        <w:rPr>
          <w:rFonts w:cs="Times New Roman" w:hAnsi="Times New Roman" w:eastAsia="Times New Roman" w:ascii="Times New Roman"/>
          <w:color w:val="73706D"/>
          <w:w w:val="136"/>
          <w:sz w:val="17"/>
          <w:szCs w:val="17"/>
        </w:rPr>
        <w:t>l'h</w:t>
      </w:r>
      <w:r>
        <w:rPr>
          <w:rFonts w:cs="Malgun Gothic" w:hAnsi="Malgun Gothic" w:eastAsia="Malgun Gothic" w:ascii="Malgun Gothic"/>
          <w:color w:val="86837F"/>
          <w:spacing w:val="-73"/>
          <w:w w:val="150"/>
          <w:sz w:val="17"/>
          <w:szCs w:val="17"/>
        </w:rPr>
        <w:t>�</w:t>
      </w:r>
      <w:r>
        <w:rPr>
          <w:rFonts w:cs="Times New Roman" w:hAnsi="Times New Roman" w:eastAsia="Times New Roman" w:ascii="Times New Roman"/>
          <w:color w:val="5E5D5A"/>
          <w:spacing w:val="0"/>
          <w:w w:val="91"/>
          <w:sz w:val="17"/>
          <w:szCs w:val="17"/>
        </w:rPr>
        <w:t>..</w:t>
      </w:r>
      <w:r>
        <w:rPr>
          <w:rFonts w:cs="Arial" w:hAnsi="Arial" w:eastAsia="Arial" w:ascii="Arial"/>
          <w:color w:val="86837F"/>
          <w:spacing w:val="0"/>
          <w:w w:val="101"/>
          <w:sz w:val="16"/>
          <w:szCs w:val="16"/>
        </w:rPr>
        <w:t>m</w:t>
      </w:r>
      <w:r>
        <w:rPr>
          <w:rFonts w:cs="Arial" w:hAnsi="Arial" w:eastAsia="Arial" w:ascii="Arial"/>
          <w:color w:val="86837F"/>
          <w:spacing w:val="-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86837F"/>
          <w:spacing w:val="0"/>
          <w:w w:val="88"/>
          <w:sz w:val="17"/>
          <w:szCs w:val="17"/>
        </w:rPr>
        <w:t>S</w:t>
      </w:r>
      <w:r>
        <w:rPr>
          <w:rFonts w:cs="Times New Roman" w:hAnsi="Times New Roman" w:eastAsia="Times New Roman" w:ascii="Times New Roman"/>
          <w:color w:val="86837F"/>
          <w:spacing w:val="0"/>
          <w:w w:val="115"/>
          <w:sz w:val="17"/>
          <w:szCs w:val="17"/>
        </w:rPr>
        <w:t>tuJ</w:t>
      </w:r>
      <w:r>
        <w:rPr>
          <w:rFonts w:cs="Times New Roman" w:hAnsi="Times New Roman" w:eastAsia="Times New Roman" w:ascii="Times New Roman"/>
          <w:color w:val="86837F"/>
          <w:spacing w:val="0"/>
          <w:w w:val="88"/>
          <w:sz w:val="17"/>
          <w:szCs w:val="17"/>
        </w:rPr>
        <w:t>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lineRule="exact" w:line="240"/>
        <w:ind w:left="10"/>
      </w:pPr>
      <w:r>
        <w:br w:type="column"/>
      </w:r>
      <w:r>
        <w:rPr>
          <w:rFonts w:cs="Times New Roman" w:hAnsi="Times New Roman" w:eastAsia="Times New Roman" w:ascii="Times New Roman"/>
          <w:color w:val="73706D"/>
          <w:w w:val="52"/>
          <w:position w:val="-1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color w:val="5E5D5A"/>
          <w:w w:val="130"/>
          <w:position w:val="-1"/>
          <w:sz w:val="16"/>
          <w:szCs w:val="16"/>
        </w:rPr>
        <w:t>$</w:t>
      </w:r>
      <w:r>
        <w:rPr>
          <w:rFonts w:cs="Times New Roman" w:hAnsi="Times New Roman" w:eastAsia="Times New Roman" w:ascii="Times New Roman"/>
          <w:color w:val="5E5D5A"/>
          <w:spacing w:val="12"/>
          <w:w w:val="100"/>
          <w:position w:val="-1"/>
          <w:sz w:val="16"/>
          <w:szCs w:val="16"/>
        </w:rPr>
        <w:t> </w:t>
      </w:r>
      <w:r>
        <w:rPr>
          <w:rFonts w:cs="Malgun Gothic" w:hAnsi="Malgun Gothic" w:eastAsia="Malgun Gothic" w:ascii="Malgun Gothic"/>
          <w:color w:val="73706D"/>
          <w:spacing w:val="0"/>
          <w:w w:val="40"/>
          <w:position w:val="-1"/>
          <w:sz w:val="18"/>
          <w:szCs w:val="18"/>
        </w:rPr>
        <w:t>�</w:t>
      </w:r>
      <w:r>
        <w:rPr>
          <w:rFonts w:cs="Times New Roman" w:hAnsi="Times New Roman" w:eastAsia="Times New Roman" w:ascii="Times New Roman"/>
          <w:color w:val="73706D"/>
          <w:spacing w:val="0"/>
          <w:w w:val="147"/>
          <w:position w:val="-1"/>
          <w:sz w:val="18"/>
          <w:szCs w:val="18"/>
        </w:rPr>
        <w:t>ll</w:t>
      </w:r>
      <w:r>
        <w:rPr>
          <w:rFonts w:cs="Times New Roman" w:hAnsi="Times New Roman" w:eastAsia="Times New Roman" w:ascii="Times New Roman"/>
          <w:color w:val="73706D"/>
          <w:spacing w:val="0"/>
          <w:w w:val="63"/>
          <w:position w:val="-1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color w:val="73706D"/>
          <w:spacing w:val="18"/>
          <w:w w:val="100"/>
          <w:position w:val="-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5E5D5A"/>
          <w:spacing w:val="0"/>
          <w:w w:val="63"/>
          <w:position w:val="-1"/>
          <w:sz w:val="18"/>
          <w:szCs w:val="18"/>
        </w:rPr>
        <w:t>J</w:t>
      </w:r>
      <w:r>
        <w:rPr>
          <w:rFonts w:cs="Malgun Gothic" w:hAnsi="Malgun Gothic" w:eastAsia="Malgun Gothic" w:ascii="Malgun Gothic"/>
          <w:color w:val="73706D"/>
          <w:spacing w:val="0"/>
          <w:w w:val="55"/>
          <w:position w:val="-1"/>
          <w:sz w:val="18"/>
          <w:szCs w:val="18"/>
        </w:rPr>
        <w:t>�</w:t>
      </w:r>
      <w:r>
        <w:rPr>
          <w:rFonts w:cs="Times New Roman" w:hAnsi="Times New Roman" w:eastAsia="Times New Roman" w:ascii="Times New Roman"/>
          <w:color w:val="73706D"/>
          <w:spacing w:val="0"/>
          <w:w w:val="111"/>
          <w:position w:val="-1"/>
          <w:sz w:val="18"/>
          <w:szCs w:val="18"/>
        </w:rPr>
        <w:t>\l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lineRule="exact" w:line="180"/>
      </w:pPr>
      <w:r>
        <w:rPr>
          <w:rFonts w:cs="Times New Roman" w:hAnsi="Times New Roman" w:eastAsia="Times New Roman" w:ascii="Times New Roman"/>
          <w:color w:val="5E5D5A"/>
          <w:spacing w:val="0"/>
          <w:w w:val="92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color w:val="4B4845"/>
          <w:spacing w:val="0"/>
          <w:w w:val="92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color w:val="5E5D5A"/>
          <w:spacing w:val="0"/>
          <w:w w:val="9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color w:val="5E5D5A"/>
          <w:spacing w:val="0"/>
          <w:w w:val="92"/>
          <w:sz w:val="18"/>
          <w:szCs w:val="18"/>
        </w:rPr>
        <w:t>ri</w:t>
      </w:r>
      <w:r>
        <w:rPr>
          <w:rFonts w:cs="Times New Roman" w:hAnsi="Times New Roman" w:eastAsia="Times New Roman" w:ascii="Times New Roman"/>
          <w:color w:val="5E5D5A"/>
          <w:spacing w:val="0"/>
          <w:w w:val="92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color w:val="5E5D5A"/>
          <w:spacing w:val="0"/>
          <w:w w:val="92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color w:val="5E5D5A"/>
          <w:spacing w:val="14"/>
          <w:w w:val="9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5E5D5A"/>
          <w:spacing w:val="0"/>
          <w:w w:val="100"/>
          <w:sz w:val="18"/>
          <w:szCs w:val="18"/>
        </w:rPr>
        <w:t>(</w:t>
      </w:r>
      <w:r>
        <w:rPr>
          <w:rFonts w:cs="Times New Roman" w:hAnsi="Times New Roman" w:eastAsia="Times New Roman" w:ascii="Times New Roman"/>
          <w:color w:val="73706D"/>
          <w:spacing w:val="0"/>
          <w:w w:val="100"/>
          <w:sz w:val="18"/>
          <w:szCs w:val="18"/>
        </w:rPr>
        <w:t>,.</w:t>
      </w:r>
      <w:r>
        <w:rPr>
          <w:rFonts w:cs="Times New Roman" w:hAnsi="Times New Roman" w:eastAsia="Times New Roman" w:ascii="Times New Roman"/>
          <w:color w:val="73706D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73706D"/>
          <w:spacing w:val="0"/>
          <w:w w:val="104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color w:val="5E5D5A"/>
          <w:spacing w:val="0"/>
          <w:w w:val="69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color w:val="4B4845"/>
          <w:spacing w:val="0"/>
          <w:w w:val="104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color w:val="5E5D5A"/>
          <w:spacing w:val="0"/>
          <w:w w:val="92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color w:val="4B4845"/>
          <w:spacing w:val="0"/>
          <w:w w:val="92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11"/>
      </w:pPr>
      <w:r>
        <w:rPr>
          <w:rFonts w:cs="Times New Roman" w:hAnsi="Times New Roman" w:eastAsia="Times New Roman" w:ascii="Times New Roman"/>
          <w:color w:val="86837F"/>
          <w:w w:val="198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color w:val="73706D"/>
          <w:w w:val="147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color w:val="73706D"/>
          <w:w w:val="9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color w:val="73706D"/>
          <w:w w:val="69"/>
          <w:sz w:val="18"/>
          <w:szCs w:val="18"/>
        </w:rPr>
        <w:t>'.\</w:t>
      </w:r>
      <w:r>
        <w:rPr>
          <w:rFonts w:cs="Times New Roman" w:hAnsi="Times New Roman" w:eastAsia="Times New Roman" w:ascii="Times New Roman"/>
          <w:color w:val="5E5D5A"/>
          <w:w w:val="111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color w:val="73706D"/>
          <w:w w:val="98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color w:val="73706D"/>
          <w:w w:val="49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color w:val="00000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" w:lineRule="exact" w:line="180"/>
        <w:ind w:left="10"/>
        <w:sectPr>
          <w:type w:val="continuous"/>
          <w:pgSz w:w="12100" w:h="16980"/>
          <w:pgMar w:top="1360" w:bottom="280" w:left="1460" w:right="1700"/>
          <w:cols w:num="2" w:equalWidth="off">
            <w:col w:w="2685" w:space="1054"/>
            <w:col w:w="5201"/>
          </w:cols>
        </w:sectPr>
      </w:pPr>
      <w:r>
        <w:rPr>
          <w:rFonts w:cs="Times New Roman" w:hAnsi="Times New Roman" w:eastAsia="Times New Roman" w:ascii="Times New Roman"/>
          <w:color w:val="73706D"/>
          <w:w w:val="11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color w:val="86837F"/>
          <w:w w:val="91"/>
          <w:sz w:val="18"/>
          <w:szCs w:val="18"/>
        </w:rPr>
        <w:t>ck</w:t>
      </w:r>
      <w:r>
        <w:rPr>
          <w:rFonts w:cs="Times New Roman" w:hAnsi="Times New Roman" w:eastAsia="Times New Roman" w:ascii="Times New Roman"/>
          <w:color w:val="73706D"/>
          <w:w w:val="9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color w:val="73706D"/>
          <w:w w:val="11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color w:val="73706D"/>
          <w:w w:val="63"/>
          <w:sz w:val="18"/>
          <w:szCs w:val="18"/>
        </w:rPr>
        <w:t>l..</w:t>
      </w:r>
      <w:r>
        <w:rPr>
          <w:rFonts w:cs="Times New Roman" w:hAnsi="Times New Roman" w:eastAsia="Times New Roman" w:ascii="Times New Roman"/>
          <w:color w:val="73706D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73706D"/>
          <w:spacing w:val="0"/>
          <w:w w:val="88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color w:val="5E5D5A"/>
          <w:spacing w:val="0"/>
          <w:w w:val="49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color w:val="73706D"/>
          <w:spacing w:val="0"/>
          <w:w w:val="61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color w:val="5E5D5A"/>
          <w:spacing w:val="0"/>
          <w:w w:val="49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color w:val="86837F"/>
          <w:spacing w:val="0"/>
          <w:w w:val="147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color w:val="86837F"/>
          <w:spacing w:val="0"/>
          <w:w w:val="98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color w:val="5E5D5A"/>
          <w:spacing w:val="0"/>
          <w:w w:val="9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color w:val="73706D"/>
          <w:spacing w:val="0"/>
          <w:w w:val="102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color w:val="73706D"/>
          <w:spacing w:val="0"/>
          <w:w w:val="49"/>
          <w:sz w:val="18"/>
          <w:szCs w:val="18"/>
        </w:rPr>
        <w:t>11</w:t>
      </w:r>
      <w:r>
        <w:rPr>
          <w:rFonts w:cs="Times New Roman" w:hAnsi="Times New Roman" w:eastAsia="Times New Roman" w:ascii="Times New Roman"/>
          <w:color w:val="73706D"/>
          <w:spacing w:val="0"/>
          <w:w w:val="11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color w:val="73706D"/>
          <w:spacing w:val="0"/>
          <w:w w:val="63"/>
          <w:sz w:val="18"/>
          <w:szCs w:val="18"/>
        </w:rPr>
        <w:t>l..:1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4"/>
          <w:szCs w:val="34"/>
        </w:rPr>
        <w:jc w:val="left"/>
        <w:spacing w:before="26" w:lineRule="exact" w:line="420"/>
        <w:ind w:left="2695"/>
      </w:pPr>
      <w:r>
        <w:pict>
          <v:shape type="#_x0000_t202" style="position:absolute;margin-left:201.515pt;margin-top:-21.4431pt;width:175.327pt;height:46.3704pt;mso-position-horizontal-relative:page;mso-position-vertical-relative:paragraph;z-index:-8260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313" w:hRule="exact"/>
                    </w:trPr>
                    <w:tc>
                      <w:tcPr>
                        <w:tcW w:w="2902" w:type="dxa"/>
                        <w:vMerge w:val="restart"/>
                        <w:tcBorders>
                          <w:top w:val="single" w:sz="8" w:space="0" w:color="000000"/>
                          <w:left w:val="single" w:sz="8" w:space="0" w:color="000000"/>
                          <w:right w:val="single" w:sz="8" w:space="0" w:color="000000"/>
                        </w:tcBorders>
                        <w:shd w:val="clear" w:color="auto" w:fill="F0EFEC"/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18"/>
                            <w:szCs w:val="18"/>
                          </w:rPr>
                          <w:jc w:val="left"/>
                          <w:spacing w:lineRule="exact" w:line="200"/>
                          <w:ind w:left="74"/>
                        </w:pPr>
                        <w:r>
                          <w:rPr>
                            <w:rFonts w:cs="Malgun Gothic" w:hAnsi="Malgun Gothic" w:eastAsia="Malgun Gothic" w:ascii="Malgun Gothic"/>
                            <w:color w:val="86837F"/>
                            <w:w w:val="67"/>
                            <w:sz w:val="18"/>
                            <w:szCs w:val="18"/>
                          </w:rPr>
                          <w:t>�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73706D"/>
                            <w:w w:val="111"/>
                            <w:sz w:val="18"/>
                            <w:szCs w:val="18"/>
                          </w:rPr>
                          <w:t>il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86837F"/>
                            <w:w w:val="76"/>
                            <w:sz w:val="18"/>
                            <w:szCs w:val="18"/>
                          </w:rPr>
                          <w:t>s.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73706D"/>
                            <w:w w:val="88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73706D"/>
                            <w:spacing w:val="7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86837F"/>
                            <w:spacing w:val="0"/>
                            <w:w w:val="85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86837F"/>
                            <w:spacing w:val="0"/>
                            <w:w w:val="89"/>
                            <w:sz w:val="18"/>
                            <w:szCs w:val="18"/>
                          </w:rPr>
                          <w:t>"5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73706D"/>
                            <w:spacing w:val="0"/>
                            <w:w w:val="121"/>
                            <w:sz w:val="18"/>
                            <w:szCs w:val="18"/>
                          </w:rPr>
                          <w:t>r-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86837F"/>
                            <w:spacing w:val="0"/>
                            <w:w w:val="96"/>
                            <w:sz w:val="18"/>
                            <w:szCs w:val="18"/>
                          </w:rPr>
                          <w:t>'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86837F"/>
                            <w:spacing w:val="0"/>
                            <w:w w:val="72"/>
                            <w:sz w:val="18"/>
                            <w:szCs w:val="18"/>
                          </w:rPr>
                          <w:t>&lt;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86837F"/>
                            <w:spacing w:val="-3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5E5D5A"/>
                            <w:spacing w:val="0"/>
                            <w:w w:val="69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73706D"/>
                            <w:spacing w:val="0"/>
                            <w:w w:val="147"/>
                            <w:sz w:val="18"/>
                            <w:szCs w:val="18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86837F"/>
                            <w:spacing w:val="0"/>
                            <w:w w:val="144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86837F"/>
                            <w:spacing w:val="0"/>
                            <w:w w:val="44"/>
                            <w:sz w:val="18"/>
                            <w:szCs w:val="18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73706D"/>
                            <w:spacing w:val="0"/>
                            <w:w w:val="84"/>
                            <w:sz w:val="18"/>
                            <w:szCs w:val="18"/>
                          </w:rPr>
                          <w:t>il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73706D"/>
                            <w:spacing w:val="18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73706D"/>
                            <w:spacing w:val="0"/>
                            <w:w w:val="85"/>
                            <w:sz w:val="18"/>
                            <w:szCs w:val="18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86837F"/>
                            <w:spacing w:val="0"/>
                            <w:w w:val="111"/>
                            <w:sz w:val="18"/>
                            <w:szCs w:val="18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86837F"/>
                            <w:spacing w:val="0"/>
                            <w:w w:val="61"/>
                            <w:sz w:val="18"/>
                            <w:szCs w:val="18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86837F"/>
                            <w:spacing w:val="0"/>
                            <w:w w:val="88"/>
                            <w:sz w:val="18"/>
                            <w:szCs w:val="18"/>
                          </w:rPr>
                          <w:t>j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86837F"/>
                            <w:spacing w:val="0"/>
                            <w:w w:val="111"/>
                            <w:sz w:val="18"/>
                            <w:szCs w:val="18"/>
                          </w:rPr>
                          <w:t>: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73706D"/>
                            <w:spacing w:val="0"/>
                            <w:w w:val="36"/>
                            <w:sz w:val="18"/>
                            <w:szCs w:val="18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73706D"/>
                            <w:spacing w:val="7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73706D"/>
                            <w:spacing w:val="0"/>
                            <w:w w:val="95"/>
                            <w:sz w:val="18"/>
                            <w:szCs w:val="18"/>
                          </w:rPr>
                          <w:t>Pm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73706D"/>
                            <w:spacing w:val="0"/>
                            <w:w w:val="81"/>
                            <w:sz w:val="18"/>
                            <w:szCs w:val="18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73706D"/>
                            <w:spacing w:val="0"/>
                            <w:w w:val="105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73706D"/>
                            <w:spacing w:val="0"/>
                            <w:w w:val="91"/>
                            <w:sz w:val="18"/>
                            <w:szCs w:val="18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73706D"/>
                            <w:spacing w:val="0"/>
                            <w:w w:val="89"/>
                            <w:sz w:val="18"/>
                            <w:szCs w:val="18"/>
                          </w:rPr>
                          <w:t>],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000000"/>
                            <w:spacing w:val="0"/>
                            <w:w w:val="100"/>
                            <w:sz w:val="18"/>
                            <w:szCs w:val="18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18"/>
                            <w:szCs w:val="18"/>
                          </w:rPr>
                          <w:jc w:val="left"/>
                          <w:spacing w:before="50"/>
                          <w:ind w:left="84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86837F"/>
                            <w:w w:val="122"/>
                            <w:sz w:val="18"/>
                            <w:szCs w:val="18"/>
                          </w:rPr>
                          <w:t>,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86837F"/>
                            <w:w w:val="73"/>
                            <w:sz w:val="18"/>
                            <w:szCs w:val="18"/>
                          </w:rPr>
                          <w:t>,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86837F"/>
                            <w:w w:val="88"/>
                            <w:sz w:val="18"/>
                            <w:szCs w:val="18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86837F"/>
                            <w:w w:val="111"/>
                            <w:sz w:val="18"/>
                            <w:szCs w:val="18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73706D"/>
                            <w:w w:val="98"/>
                            <w:sz w:val="18"/>
                            <w:szCs w:val="18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73706D"/>
                            <w:spacing w:val="7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73706D"/>
                            <w:spacing w:val="0"/>
                            <w:w w:val="85"/>
                            <w:sz w:val="18"/>
                            <w:szCs w:val="18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86837F"/>
                            <w:spacing w:val="0"/>
                            <w:w w:val="111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86837F"/>
                            <w:spacing w:val="0"/>
                            <w:w w:val="116"/>
                            <w:sz w:val="18"/>
                            <w:szCs w:val="18"/>
                          </w:rPr>
                          <w:t>('I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73706D"/>
                            <w:spacing w:val="0"/>
                            <w:w w:val="55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86837F"/>
                            <w:spacing w:val="0"/>
                            <w:w w:val="122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5E5D5A"/>
                            <w:spacing w:val="0"/>
                            <w:w w:val="55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5E5D5A"/>
                            <w:spacing w:val="7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86837F"/>
                            <w:spacing w:val="0"/>
                            <w:w w:val="100"/>
                            <w:sz w:val="17"/>
                            <w:szCs w:val="17"/>
                          </w:rPr>
                          <w:t>Si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73706D"/>
                            <w:spacing w:val="0"/>
                            <w:w w:val="100"/>
                            <w:sz w:val="17"/>
                            <w:szCs w:val="17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73706D"/>
                            <w:spacing w:val="1"/>
                            <w:w w:val="100"/>
                            <w:sz w:val="17"/>
                            <w:szCs w:val="17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86837F"/>
                            <w:spacing w:val="0"/>
                            <w:w w:val="98"/>
                            <w:sz w:val="17"/>
                            <w:szCs w:val="17"/>
                          </w:rPr>
                          <w:t>$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73706D"/>
                            <w:spacing w:val="0"/>
                            <w:w w:val="98"/>
                            <w:sz w:val="17"/>
                            <w:szCs w:val="17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73706D"/>
                            <w:spacing w:val="0"/>
                            <w:w w:val="147"/>
                            <w:sz w:val="17"/>
                            <w:szCs w:val="17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73706D"/>
                            <w:spacing w:val="-22"/>
                            <w:w w:val="100"/>
                            <w:sz w:val="17"/>
                            <w:szCs w:val="17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i/>
                            <w:color w:val="73706D"/>
                            <w:spacing w:val="0"/>
                            <w:w w:val="111"/>
                            <w:sz w:val="16"/>
                            <w:szCs w:val="16"/>
                          </w:rPr>
                          <w:t>c</w:t>
                        </w:r>
                        <w:r>
                          <w:rPr>
                            <w:rFonts w:cs="Malgun Gothic" w:hAnsi="Malgun Gothic" w:eastAsia="Malgun Gothic" w:ascii="Malgun Gothic"/>
                            <w:color w:val="73706D"/>
                            <w:spacing w:val="0"/>
                            <w:w w:val="34"/>
                            <w:sz w:val="16"/>
                            <w:szCs w:val="16"/>
                          </w:rPr>
                          <w:t>�</w:t>
                        </w:r>
                        <w:r>
                          <w:rPr>
                            <w:rFonts w:cs="Malgun Gothic" w:hAnsi="Malgun Gothic" w:eastAsia="Malgun Gothic" w:ascii="Malgun Gothic"/>
                            <w:color w:val="73706D"/>
                            <w:spacing w:val="17"/>
                            <w:w w:val="100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5E5D5A"/>
                            <w:spacing w:val="0"/>
                            <w:w w:val="84"/>
                            <w:sz w:val="18"/>
                            <w:szCs w:val="18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5E5D5A"/>
                            <w:spacing w:val="0"/>
                            <w:w w:val="161"/>
                            <w:sz w:val="18"/>
                            <w:szCs w:val="18"/>
                          </w:rPr>
                          <w:t>'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73706D"/>
                            <w:spacing w:val="0"/>
                            <w:w w:val="91"/>
                            <w:sz w:val="18"/>
                            <w:szCs w:val="18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5E5D5A"/>
                            <w:spacing w:val="0"/>
                            <w:w w:val="89"/>
                            <w:sz w:val="18"/>
                            <w:szCs w:val="18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73706D"/>
                            <w:spacing w:val="0"/>
                            <w:w w:val="104"/>
                            <w:sz w:val="18"/>
                            <w:szCs w:val="18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73706D"/>
                            <w:spacing w:val="0"/>
                            <w:w w:val="89"/>
                            <w:sz w:val="18"/>
                            <w:szCs w:val="18"/>
                          </w:rPr>
                          <w:t>ra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73706D"/>
                            <w:spacing w:val="0"/>
                            <w:w w:val="104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5E5D5A"/>
                            <w:spacing w:val="0"/>
                            <w:w w:val="81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000000"/>
                            <w:spacing w:val="0"/>
                            <w:w w:val="100"/>
                            <w:sz w:val="18"/>
                            <w:szCs w:val="18"/>
                          </w:rPr>
                        </w:r>
                      </w:p>
                    </w:tc>
                    <w:tc>
                      <w:tcPr>
                        <w:tcW w:w="57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0EFEC"/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18"/>
                            <w:szCs w:val="18"/>
                          </w:rPr>
                          <w:jc w:val="left"/>
                          <w:spacing w:before="29"/>
                          <w:ind w:left="74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73706D"/>
                            <w:spacing w:val="0"/>
                            <w:w w:val="100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86837F"/>
                            <w:spacing w:val="0"/>
                            <w:w w:val="100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5E5D5A"/>
                            <w:spacing w:val="0"/>
                            <w:w w:val="100"/>
                            <w:sz w:val="18"/>
                            <w:szCs w:val="18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86837F"/>
                            <w:spacing w:val="0"/>
                            <w:w w:val="100"/>
                            <w:sz w:val="18"/>
                            <w:szCs w:val="18"/>
                          </w:rPr>
                          <w:t>:ii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000000"/>
                            <w:spacing w:val="0"/>
                            <w:w w:val="100"/>
                            <w:sz w:val="18"/>
                            <w:szCs w:val="18"/>
                          </w:rPr>
                        </w:r>
                      </w:p>
                    </w:tc>
                  </w:tr>
                  <w:tr>
                    <w:trPr>
                      <w:trHeight w:val="386" w:hRule="exact"/>
                    </w:trPr>
                    <w:tc>
                      <w:tcPr>
                        <w:tcW w:w="2902" w:type="dxa"/>
                        <w:vMerge w:val=""/>
                        <w:tcBorders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0EFEC"/>
                      </w:tcPr>
                      <w:p/>
                    </w:tc>
                    <w:tc>
                      <w:tcPr>
                        <w:tcW w:w="574" w:type="dxa"/>
                        <w:vMerge w:val="restart"/>
                        <w:tcBorders>
                          <w:top w:val="single" w:sz="8" w:space="0" w:color="000000"/>
                          <w:left w:val="single" w:sz="8" w:space="0" w:color="000000"/>
                          <w:right w:val="single" w:sz="8" w:space="0" w:color="000000"/>
                        </w:tcBorders>
                        <w:shd w:val="clear" w:color="auto" w:fill="F0EFEC"/>
                      </w:tcPr>
                      <w:p>
                        <w:pPr>
                          <w:rPr>
                            <w:sz w:val="15"/>
                            <w:szCs w:val="15"/>
                          </w:rPr>
                          <w:jc w:val="left"/>
                          <w:spacing w:before="7" w:lineRule="exact" w:line="140"/>
                        </w:pPr>
                        <w:r>
                          <w:rPr>
                            <w:sz w:val="15"/>
                            <w:szCs w:val="15"/>
                          </w:rPr>
                        </w:r>
                      </w:p>
                      <w:p>
                        <w:pPr>
                          <w:rPr>
                            <w:rFonts w:cs="Arial" w:hAnsi="Arial" w:eastAsia="Arial" w:ascii="Arial"/>
                            <w:sz w:val="30"/>
                            <w:szCs w:val="30"/>
                          </w:rPr>
                          <w:jc w:val="left"/>
                          <w:ind w:left="126"/>
                        </w:pPr>
                        <w:r>
                          <w:rPr>
                            <w:rFonts w:cs="Arial" w:hAnsi="Arial" w:eastAsia="Arial" w:ascii="Arial"/>
                            <w:color w:val="5E5D5A"/>
                            <w:w w:val="87"/>
                            <w:sz w:val="30"/>
                            <w:szCs w:val="30"/>
                          </w:rPr>
                          <w:t>3</w:t>
                        </w:r>
                        <w:r>
                          <w:rPr>
                            <w:rFonts w:cs="Arial" w:hAnsi="Arial" w:eastAsia="Arial" w:ascii="Arial"/>
                            <w:color w:val="5E5D5A"/>
                            <w:w w:val="73"/>
                            <w:sz w:val="30"/>
                            <w:szCs w:val="30"/>
                          </w:rPr>
                          <w:t>S'</w:t>
                        </w:r>
                        <w:r>
                          <w:rPr>
                            <w:rFonts w:cs="Arial" w:hAnsi="Arial" w:eastAsia="Arial" w:ascii="Arial"/>
                            <w:color w:val="73706D"/>
                            <w:w w:val="50"/>
                            <w:sz w:val="30"/>
                            <w:szCs w:val="30"/>
                          </w:rPr>
                          <w:t>.</w:t>
                        </w:r>
                        <w:r>
                          <w:rPr>
                            <w:rFonts w:cs="Arial" w:hAnsi="Arial" w:eastAsia="Arial" w:ascii="Arial"/>
                            <w:color w:val="000000"/>
                            <w:w w:val="100"/>
                            <w:sz w:val="30"/>
                            <w:szCs w:val="30"/>
                          </w:rPr>
                        </w:r>
                      </w:p>
                    </w:tc>
                  </w:tr>
                  <w:tr>
                    <w:trPr>
                      <w:trHeight w:val="209" w:hRule="exact"/>
                    </w:trPr>
                    <w:tc>
                      <w:tcPr>
                        <w:tcW w:w="290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0EFEC"/>
                      </w:tcPr>
                      <w:p/>
                    </w:tc>
                    <w:tc>
                      <w:tcPr>
                        <w:tcW w:w="574" w:type="dxa"/>
                        <w:vMerge w:val=""/>
                        <w:tcBorders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0EFEC"/>
                      </w:tcPr>
                      <w:p/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color w:val="73706D"/>
          <w:w w:val="83"/>
          <w:position w:val="-5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color w:val="73706D"/>
          <w:w w:val="165"/>
          <w:position w:val="-5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color w:val="73706D"/>
          <w:w w:val="63"/>
          <w:position w:val="-5"/>
          <w:sz w:val="18"/>
          <w:szCs w:val="18"/>
        </w:rPr>
        <w:t>l..</w:t>
      </w:r>
      <w:r>
        <w:rPr>
          <w:rFonts w:cs="Times New Roman" w:hAnsi="Times New Roman" w:eastAsia="Times New Roman" w:ascii="Times New Roman"/>
          <w:color w:val="86837F"/>
          <w:w w:val="98"/>
          <w:position w:val="-5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color w:val="86837F"/>
          <w:spacing w:val="-3"/>
          <w:w w:val="100"/>
          <w:position w:val="-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73706D"/>
          <w:spacing w:val="0"/>
          <w:w w:val="100"/>
          <w:position w:val="-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color w:val="73706D"/>
          <w:spacing w:val="0"/>
          <w:w w:val="100"/>
          <w:position w:val="-5"/>
          <w:sz w:val="18"/>
          <w:szCs w:val="18"/>
        </w:rPr>
        <w:t>ri</w:t>
      </w:r>
      <w:r>
        <w:rPr>
          <w:rFonts w:cs="Times New Roman" w:hAnsi="Times New Roman" w:eastAsia="Times New Roman" w:ascii="Times New Roman"/>
          <w:color w:val="73706D"/>
          <w:spacing w:val="0"/>
          <w:w w:val="100"/>
          <w:position w:val="-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color w:val="73706D"/>
          <w:spacing w:val="6"/>
          <w:w w:val="100"/>
          <w:position w:val="-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73706D"/>
          <w:spacing w:val="0"/>
          <w:w w:val="73"/>
          <w:position w:val="-5"/>
          <w:sz w:val="18"/>
          <w:szCs w:val="18"/>
        </w:rPr>
        <w:t>!-</w:t>
      </w:r>
      <w:r>
        <w:rPr>
          <w:rFonts w:cs="Times New Roman" w:hAnsi="Times New Roman" w:eastAsia="Times New Roman" w:ascii="Times New Roman"/>
          <w:color w:val="86837F"/>
          <w:spacing w:val="0"/>
          <w:w w:val="63"/>
          <w:position w:val="-5"/>
          <w:sz w:val="18"/>
          <w:szCs w:val="18"/>
        </w:rPr>
        <w:t>:1</w:t>
      </w:r>
      <w:r>
        <w:rPr>
          <w:rFonts w:cs="Times New Roman" w:hAnsi="Times New Roman" w:eastAsia="Times New Roman" w:ascii="Times New Roman"/>
          <w:color w:val="5E5D5A"/>
          <w:spacing w:val="0"/>
          <w:w w:val="49"/>
          <w:position w:val="-5"/>
          <w:sz w:val="18"/>
          <w:szCs w:val="18"/>
        </w:rPr>
        <w:t>1</w:t>
      </w:r>
      <w:r>
        <w:rPr>
          <w:rFonts w:cs="Malgun Gothic" w:hAnsi="Malgun Gothic" w:eastAsia="Malgun Gothic" w:ascii="Malgun Gothic"/>
          <w:color w:val="73706D"/>
          <w:spacing w:val="0"/>
          <w:w w:val="36"/>
          <w:position w:val="-5"/>
          <w:sz w:val="18"/>
          <w:szCs w:val="18"/>
        </w:rPr>
        <w:t>�</w:t>
      </w:r>
      <w:r>
        <w:rPr>
          <w:rFonts w:cs="Malgun Gothic" w:hAnsi="Malgun Gothic" w:eastAsia="Malgun Gothic" w:ascii="Malgun Gothic"/>
          <w:color w:val="73706D"/>
          <w:spacing w:val="-32"/>
          <w:w w:val="100"/>
          <w:position w:val="-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73706D"/>
          <w:spacing w:val="0"/>
          <w:w w:val="55"/>
          <w:position w:val="-5"/>
          <w:sz w:val="18"/>
          <w:szCs w:val="18"/>
        </w:rPr>
        <w:t>:1</w:t>
      </w:r>
      <w:r>
        <w:rPr>
          <w:rFonts w:cs="Times New Roman" w:hAnsi="Times New Roman" w:eastAsia="Times New Roman" w:ascii="Times New Roman"/>
          <w:color w:val="73706D"/>
          <w:spacing w:val="17"/>
          <w:w w:val="55"/>
          <w:position w:val="-5"/>
          <w:sz w:val="18"/>
          <w:szCs w:val="18"/>
        </w:rPr>
        <w:t> </w:t>
      </w:r>
      <w:r>
        <w:rPr>
          <w:rFonts w:cs="Arial" w:hAnsi="Arial" w:eastAsia="Arial" w:ascii="Arial"/>
          <w:color w:val="73706D"/>
          <w:spacing w:val="0"/>
          <w:w w:val="187"/>
          <w:position w:val="-5"/>
          <w:sz w:val="11"/>
          <w:szCs w:val="11"/>
        </w:rPr>
        <w:t>0</w:t>
      </w:r>
      <w:r>
        <w:rPr>
          <w:rFonts w:cs="Arial" w:hAnsi="Arial" w:eastAsia="Arial" w:ascii="Arial"/>
          <w:color w:val="73706D"/>
          <w:spacing w:val="0"/>
          <w:w w:val="206"/>
          <w:position w:val="-5"/>
          <w:sz w:val="11"/>
          <w:szCs w:val="11"/>
        </w:rPr>
        <w:t>\</w:t>
      </w:r>
      <w:r>
        <w:rPr>
          <w:rFonts w:cs="Arial" w:hAnsi="Arial" w:eastAsia="Arial" w:ascii="Arial"/>
          <w:color w:val="5E5D5A"/>
          <w:spacing w:val="0"/>
          <w:w w:val="137"/>
          <w:position w:val="-5"/>
          <w:sz w:val="11"/>
          <w:szCs w:val="11"/>
        </w:rPr>
        <w:t>\</w:t>
      </w:r>
      <w:r>
        <w:rPr>
          <w:rFonts w:cs="Arial" w:hAnsi="Arial" w:eastAsia="Arial" w:ascii="Arial"/>
          <w:color w:val="5E5D5A"/>
          <w:spacing w:val="1"/>
          <w:w w:val="100"/>
          <w:position w:val="-5"/>
          <w:sz w:val="11"/>
          <w:szCs w:val="11"/>
        </w:rPr>
        <w:t> </w:t>
      </w:r>
      <w:r>
        <w:rPr>
          <w:rFonts w:cs="Times New Roman" w:hAnsi="Times New Roman" w:eastAsia="Times New Roman" w:ascii="Times New Roman"/>
          <w:color w:val="73706D"/>
          <w:spacing w:val="0"/>
          <w:w w:val="66"/>
          <w:position w:val="-5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color w:val="73706D"/>
          <w:spacing w:val="0"/>
          <w:w w:val="110"/>
          <w:position w:val="-5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color w:val="86837F"/>
          <w:spacing w:val="0"/>
          <w:w w:val="105"/>
          <w:position w:val="-5"/>
          <w:sz w:val="18"/>
          <w:szCs w:val="18"/>
        </w:rPr>
        <w:t>r.</w:t>
      </w:r>
      <w:r>
        <w:rPr>
          <w:rFonts w:cs="Times New Roman" w:hAnsi="Times New Roman" w:eastAsia="Times New Roman" w:ascii="Times New Roman"/>
          <w:color w:val="73706D"/>
          <w:spacing w:val="0"/>
          <w:w w:val="77"/>
          <w:position w:val="-5"/>
          <w:sz w:val="18"/>
          <w:szCs w:val="18"/>
        </w:rPr>
        <w:t>tj</w:t>
      </w:r>
      <w:r>
        <w:rPr>
          <w:rFonts w:cs="Times New Roman" w:hAnsi="Times New Roman" w:eastAsia="Times New Roman" w:ascii="Times New Roman"/>
          <w:color w:val="86837F"/>
          <w:spacing w:val="0"/>
          <w:w w:val="88"/>
          <w:position w:val="-5"/>
          <w:sz w:val="18"/>
          <w:szCs w:val="18"/>
        </w:rPr>
        <w:t>:</w:t>
      </w:r>
      <w:r>
        <w:rPr>
          <w:rFonts w:cs="Times New Roman" w:hAnsi="Times New Roman" w:eastAsia="Times New Roman" w:ascii="Times New Roman"/>
          <w:color w:val="73706D"/>
          <w:spacing w:val="0"/>
          <w:w w:val="57"/>
          <w:position w:val="-5"/>
          <w:sz w:val="18"/>
          <w:szCs w:val="18"/>
        </w:rPr>
        <w:t>1.</w:t>
      </w:r>
      <w:r>
        <w:rPr>
          <w:rFonts w:cs="Times New Roman" w:hAnsi="Times New Roman" w:eastAsia="Times New Roman" w:ascii="Times New Roman"/>
          <w:color w:val="73706D"/>
          <w:spacing w:val="18"/>
          <w:w w:val="100"/>
          <w:position w:val="-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73706D"/>
          <w:spacing w:val="0"/>
          <w:w w:val="100"/>
          <w:position w:val="-5"/>
          <w:sz w:val="18"/>
          <w:szCs w:val="18"/>
        </w:rPr>
        <w:t>$</w:t>
      </w:r>
      <w:r>
        <w:rPr>
          <w:rFonts w:cs="Times New Roman" w:hAnsi="Times New Roman" w:eastAsia="Times New Roman" w:ascii="Times New Roman"/>
          <w:color w:val="86837F"/>
          <w:spacing w:val="0"/>
          <w:w w:val="100"/>
          <w:position w:val="-5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color w:val="73706D"/>
          <w:spacing w:val="0"/>
          <w:w w:val="100"/>
          <w:position w:val="-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color w:val="5E5D5A"/>
          <w:spacing w:val="0"/>
          <w:w w:val="100"/>
          <w:position w:val="-5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color w:val="5E5D5A"/>
          <w:spacing w:val="0"/>
          <w:w w:val="100"/>
          <w:position w:val="-5"/>
          <w:sz w:val="18"/>
          <w:szCs w:val="18"/>
        </w:rPr>
        <w:t>      </w:t>
      </w:r>
      <w:r>
        <w:rPr>
          <w:rFonts w:cs="Times New Roman" w:hAnsi="Times New Roman" w:eastAsia="Times New Roman" w:ascii="Times New Roman"/>
          <w:color w:val="5E5D5A"/>
          <w:spacing w:val="43"/>
          <w:w w:val="100"/>
          <w:position w:val="-5"/>
          <w:sz w:val="18"/>
          <w:szCs w:val="18"/>
        </w:rPr>
        <w:t> </w:t>
      </w:r>
      <w:r>
        <w:rPr>
          <w:rFonts w:cs="Arial" w:hAnsi="Arial" w:eastAsia="Arial" w:ascii="Arial"/>
          <w:color w:val="B2AEAB"/>
          <w:spacing w:val="0"/>
          <w:w w:val="256"/>
          <w:position w:val="3"/>
          <w:sz w:val="34"/>
          <w:szCs w:val="34"/>
        </w:rPr>
        <w:t>-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34"/>
          <w:szCs w:val="34"/>
        </w:rPr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691"/>
      </w:pPr>
      <w:r>
        <w:pict>
          <v:shape type="#_x0000_t75" style="width:315.289pt;height:205.471pt">
            <v:imagedata o:title="" r:id="rId10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6"/>
      </w:pPr>
      <w:r>
        <w:pict>
          <v:shape type="#_x0000_t75" style="width:19.8361pt;height:37.5479pt">
            <v:imagedata o:title="" r:id="rId10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2650"/>
        <w:sectPr>
          <w:type w:val="continuous"/>
          <w:pgSz w:w="12100" w:h="16980"/>
          <w:pgMar w:top="1360" w:bottom="280" w:left="1460" w:right="1700"/>
        </w:sectPr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Gambar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45.</w:t>
      </w:r>
      <w:r>
        <w:rPr>
          <w:rFonts w:cs="Times New Roman" w:hAnsi="Times New Roman" w:eastAsia="Times New Roman" w:ascii="Times New Roman"/>
          <w:b/>
          <w:i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i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aian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spos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451.35pt;height:655.75pt">
            <v:imagedata o:title="" r:id="rId10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 w:lineRule="exact" w:line="260"/>
        <w:ind w:left="3538" w:right="3558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Gambar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46.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ogbook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9" w:lineRule="exact" w:line="220"/>
      </w:pPr>
      <w:r>
        <w:rPr>
          <w:sz w:val="22"/>
          <w:szCs w:val="22"/>
        </w:rPr>
      </w:r>
    </w:p>
    <w:p>
      <w:pPr>
        <w:rPr>
          <w:rFonts w:cs="Cambria" w:hAnsi="Cambria" w:eastAsia="Cambria" w:ascii="Cambria"/>
          <w:sz w:val="22"/>
          <w:szCs w:val="22"/>
        </w:rPr>
        <w:jc w:val="right"/>
        <w:spacing w:before="30"/>
        <w:ind w:right="353"/>
      </w:pPr>
      <w:r>
        <w:rPr>
          <w:rFonts w:cs="Cambria" w:hAnsi="Cambria" w:eastAsia="Cambria" w:ascii="Cambria"/>
          <w:spacing w:val="0"/>
          <w:w w:val="100"/>
          <w:sz w:val="22"/>
          <w:szCs w:val="22"/>
        </w:rPr>
        <w:t>62</w:t>
      </w:r>
    </w:p>
    <w:sectPr>
      <w:pgMar w:footer="0" w:header="0" w:top="1320" w:bottom="280" w:left="1340" w:right="1320"/>
      <w:footerReference w:type="default" r:id="rId107"/>
      <w:pgSz w:w="11920" w:h="16840"/>
    </w:sectPr>
  </w:body>
</w:document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294.13pt;margin-top:780.296pt;width:7.02879pt;height:13.04pt;mso-position-horizontal-relative:page;mso-position-vertical-relative:page;z-index:-8330" filled="f" stroked="f">
          <v:textbox inset="0,0,0,0">
            <w:txbxContent>
              <w:p>
                <w:pPr>
                  <w:rPr>
                    <w:rFonts w:cs="Calibri" w:hAnsi="Calibri" w:eastAsia="Calibri" w:ascii="Calibri"/>
                    <w:sz w:val="22"/>
                    <w:szCs w:val="22"/>
                  </w:rPr>
                  <w:jc w:val="left"/>
                  <w:spacing w:lineRule="exact" w:line="240"/>
                  <w:ind w:left="20" w:right="-33"/>
                </w:pPr>
                <w:r>
                  <w:rPr>
                    <w:rFonts w:cs="Calibri" w:hAnsi="Calibri" w:eastAsia="Calibri" w:ascii="Calibri"/>
                    <w:spacing w:val="0"/>
                    <w:w w:val="100"/>
                    <w:position w:val="1"/>
                    <w:sz w:val="22"/>
                    <w:szCs w:val="22"/>
                  </w:rPr>
                  <w:t>ii</w:t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position w:val="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497.42pt;margin-top:781.572pt;width:16.24pt;height:13.04pt;mso-position-horizontal-relative:page;mso-position-vertical-relative:page;z-index:-8325" filled="f" stroked="f">
          <v:textbox inset="0,0,0,0">
            <w:txbxContent>
              <w:p>
                <w:pPr>
                  <w:rPr>
                    <w:rFonts w:cs="Cambria" w:hAnsi="Cambria" w:eastAsia="Cambria" w:ascii="Cambria"/>
                    <w:sz w:val="22"/>
                    <w:szCs w:val="22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Cambria" w:hAnsi="Cambria" w:eastAsia="Cambria" w:ascii="Cambria"/>
                    <w:sz w:val="22"/>
                    <w:szCs w:val="22"/>
                  </w:rPr>
                </w:r>
                <w:r>
                  <w:fldChar w:fldCharType="begin"/>
                </w:r>
                <w:r>
                  <w:rPr>
                    <w:rFonts w:cs="Cambria" w:hAnsi="Cambria" w:eastAsia="Cambria" w:ascii="Cambria"/>
                    <w:spacing w:val="0"/>
                    <w:w w:val="100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19</w:t>
                </w:r>
                <w:r>
                  <w:fldChar w:fldCharType="end"/>
                </w:r>
                <w:r>
                  <w:rPr>
                    <w:rFonts w:cs="Cambria" w:hAnsi="Cambria" w:eastAsia="Cambria" w:ascii="Cambria"/>
                    <w:spacing w:val="0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497.42pt;margin-top:781.548pt;width:16.24pt;height:13.04pt;mso-position-horizontal-relative:page;mso-position-vertical-relative:page;z-index:-8324" filled="f" stroked="f">
          <v:textbox inset="0,0,0,0">
            <w:txbxContent>
              <w:p>
                <w:pPr>
                  <w:rPr>
                    <w:rFonts w:cs="Cambria" w:hAnsi="Cambria" w:eastAsia="Cambria" w:ascii="Cambria"/>
                    <w:sz w:val="22"/>
                    <w:szCs w:val="22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Cambria" w:hAnsi="Cambria" w:eastAsia="Cambria" w:ascii="Cambria"/>
                    <w:sz w:val="22"/>
                    <w:szCs w:val="22"/>
                  </w:rPr>
                </w:r>
                <w:r>
                  <w:fldChar w:fldCharType="begin"/>
                </w:r>
                <w:r>
                  <w:rPr>
                    <w:rFonts w:cs="Cambria" w:hAnsi="Cambria" w:eastAsia="Cambria" w:ascii="Cambria"/>
                    <w:spacing w:val="0"/>
                    <w:w w:val="100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20</w:t>
                </w:r>
                <w:r>
                  <w:fldChar w:fldCharType="end"/>
                </w:r>
                <w:r>
                  <w:rPr>
                    <w:rFonts w:cs="Cambria" w:hAnsi="Cambria" w:eastAsia="Cambria" w:ascii="Cambria"/>
                    <w:spacing w:val="0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497.42pt;margin-top:781.548pt;width:16.24pt;height:13.04pt;mso-position-horizontal-relative:page;mso-position-vertical-relative:page;z-index:-8323" filled="f" stroked="f">
          <v:textbox inset="0,0,0,0">
            <w:txbxContent>
              <w:p>
                <w:pPr>
                  <w:rPr>
                    <w:rFonts w:cs="Cambria" w:hAnsi="Cambria" w:eastAsia="Cambria" w:ascii="Cambria"/>
                    <w:sz w:val="22"/>
                    <w:szCs w:val="22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Cambria" w:hAnsi="Cambria" w:eastAsia="Cambria" w:ascii="Cambria"/>
                    <w:sz w:val="22"/>
                    <w:szCs w:val="22"/>
                  </w:rPr>
                </w:r>
                <w:r>
                  <w:fldChar w:fldCharType="begin"/>
                </w:r>
                <w:r>
                  <w:rPr>
                    <w:rFonts w:cs="Cambria" w:hAnsi="Cambria" w:eastAsia="Cambria" w:ascii="Cambria"/>
                    <w:spacing w:val="0"/>
                    <w:w w:val="100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25</w:t>
                </w:r>
                <w:r>
                  <w:fldChar w:fldCharType="end"/>
                </w:r>
                <w:r>
                  <w:rPr>
                    <w:rFonts w:cs="Cambria" w:hAnsi="Cambria" w:eastAsia="Cambria" w:ascii="Cambria"/>
                    <w:spacing w:val="0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291.93pt;margin-top:780.296pt;width:11.6291pt;height:13.04pt;mso-position-horizontal-relative:page;mso-position-vertical-relative:page;z-index:-8329" filled="f" stroked="f">
          <v:textbox inset="0,0,0,0">
            <w:txbxContent>
              <w:p>
                <w:pPr>
                  <w:rPr>
                    <w:rFonts w:cs="Calibri" w:hAnsi="Calibri" w:eastAsia="Calibri" w:ascii="Calibri"/>
                    <w:sz w:val="22"/>
                    <w:szCs w:val="22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Calibri" w:hAnsi="Calibri" w:eastAsia="Calibri" w:ascii="Calibri"/>
                    <w:position w:val="1"/>
                    <w:sz w:val="22"/>
                    <w:szCs w:val="22"/>
                  </w:rPr>
                </w:r>
                <w:r>
                  <w:fldChar w:fldCharType="begin"/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position w:val="1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vi</w:t>
                </w:r>
                <w:r>
                  <w:fldChar w:fldCharType="end"/>
                </w:r>
                <w:r>
                  <w:rPr>
                    <w:rFonts w:cs="Calibri" w:hAnsi="Calibri" w:eastAsia="Calibri" w:ascii="Calibri"/>
                    <w:spacing w:val="1"/>
                    <w:w w:val="100"/>
                    <w:position w:val="1"/>
                    <w:sz w:val="22"/>
                    <w:szCs w:val="22"/>
                  </w:rPr>
                </w:r>
                <w:r>
                  <w:rPr>
                    <w:rFonts w:cs="Calibri" w:hAnsi="Calibri" w:eastAsia="Calibri" w:ascii="Calibri"/>
                    <w:spacing w:val="1"/>
                    <w:w w:val="100"/>
                    <w:position w:val="1"/>
                    <w:sz w:val="22"/>
                    <w:szCs w:val="22"/>
                  </w:rPr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position w:val="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497.42pt;margin-top:781.548pt;width:16.24pt;height:13.04pt;mso-position-horizontal-relative:page;mso-position-vertical-relative:page;z-index:-8322" filled="f" stroked="f">
          <v:textbox inset="0,0,0,0">
            <w:txbxContent>
              <w:p>
                <w:pPr>
                  <w:rPr>
                    <w:rFonts w:cs="Cambria" w:hAnsi="Cambria" w:eastAsia="Cambria" w:ascii="Cambria"/>
                    <w:sz w:val="22"/>
                    <w:szCs w:val="22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Cambria" w:hAnsi="Cambria" w:eastAsia="Cambria" w:ascii="Cambria"/>
                    <w:sz w:val="22"/>
                    <w:szCs w:val="22"/>
                  </w:rPr>
                </w:r>
                <w:r>
                  <w:fldChar w:fldCharType="begin"/>
                </w:r>
                <w:r>
                  <w:rPr>
                    <w:rFonts w:cs="Cambria" w:hAnsi="Cambria" w:eastAsia="Cambria" w:ascii="Cambria"/>
                    <w:spacing w:val="0"/>
                    <w:w w:val="100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28</w:t>
                </w:r>
                <w:r>
                  <w:fldChar w:fldCharType="end"/>
                </w:r>
                <w:r>
                  <w:rPr>
                    <w:rFonts w:cs="Cambria" w:hAnsi="Cambria" w:eastAsia="Cambria" w:ascii="Cambria"/>
                    <w:spacing w:val="0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497.42pt;margin-top:781.548pt;width:16.24pt;height:13.04pt;mso-position-horizontal-relative:page;mso-position-vertical-relative:page;z-index:-8321" filled="f" stroked="f">
          <v:textbox inset="0,0,0,0">
            <w:txbxContent>
              <w:p>
                <w:pPr>
                  <w:rPr>
                    <w:rFonts w:cs="Cambria" w:hAnsi="Cambria" w:eastAsia="Cambria" w:ascii="Cambria"/>
                    <w:sz w:val="22"/>
                    <w:szCs w:val="22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Cambria" w:hAnsi="Cambria" w:eastAsia="Cambria" w:ascii="Cambria"/>
                    <w:sz w:val="22"/>
                    <w:szCs w:val="22"/>
                  </w:rPr>
                </w:r>
                <w:r>
                  <w:fldChar w:fldCharType="begin"/>
                </w:r>
                <w:r>
                  <w:rPr>
                    <w:rFonts w:cs="Cambria" w:hAnsi="Cambria" w:eastAsia="Cambria" w:ascii="Cambria"/>
                    <w:spacing w:val="0"/>
                    <w:w w:val="100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50</w:t>
                </w:r>
                <w:r>
                  <w:fldChar w:fldCharType="end"/>
                </w:r>
                <w:r>
                  <w:rPr>
                    <w:rFonts w:cs="Cambria" w:hAnsi="Cambria" w:eastAsia="Cambria" w:ascii="Cambria"/>
                    <w:spacing w:val="0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498.42pt;margin-top:788.628pt;width:14.2336pt;height:13.04pt;mso-position-horizontal-relative:page;mso-position-vertical-relative:page;z-index:-8320" filled="f" stroked="f">
          <v:textbox inset="0,0,0,0">
            <w:txbxContent>
              <w:p>
                <w:pPr>
                  <w:rPr>
                    <w:rFonts w:cs="Cambria" w:hAnsi="Cambria" w:eastAsia="Cambria" w:ascii="Cambria"/>
                    <w:sz w:val="22"/>
                    <w:szCs w:val="22"/>
                  </w:rPr>
                  <w:jc w:val="left"/>
                  <w:spacing w:lineRule="exact" w:line="240"/>
                  <w:ind w:left="20" w:right="-33"/>
                </w:pPr>
                <w:r>
                  <w:rPr>
                    <w:rFonts w:cs="Cambria" w:hAnsi="Cambria" w:eastAsia="Cambria" w:ascii="Cambria"/>
                    <w:spacing w:val="0"/>
                    <w:w w:val="100"/>
                    <w:sz w:val="22"/>
                    <w:szCs w:val="22"/>
                  </w:rPr>
                  <w:t>61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291.73pt;margin-top:780.296pt;width:12.1014pt;height:13.04pt;mso-position-horizontal-relative:page;mso-position-vertical-relative:page;z-index:-8328" filled="f" stroked="f">
          <v:textbox inset="0,0,0,0">
            <w:txbxContent>
              <w:p>
                <w:pPr>
                  <w:rPr>
                    <w:rFonts w:cs="Calibri" w:hAnsi="Calibri" w:eastAsia="Calibri" w:ascii="Calibri"/>
                    <w:sz w:val="22"/>
                    <w:szCs w:val="22"/>
                  </w:rPr>
                  <w:jc w:val="left"/>
                  <w:spacing w:lineRule="exact" w:line="240"/>
                  <w:ind w:left="20" w:right="-33"/>
                </w:pPr>
                <w:r>
                  <w:rPr>
                    <w:rFonts w:cs="Calibri" w:hAnsi="Calibri" w:eastAsia="Calibri" w:ascii="Calibri"/>
                    <w:spacing w:val="1"/>
                    <w:w w:val="100"/>
                    <w:position w:val="1"/>
                    <w:sz w:val="22"/>
                    <w:szCs w:val="22"/>
                  </w:rPr>
                  <w:t>v</w:t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position w:val="1"/>
                    <w:sz w:val="22"/>
                    <w:szCs w:val="22"/>
                  </w:rPr>
                  <w:t>ii</w:t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position w:val="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295.53pt;margin-top:766.376pt;width:15.28pt;height:13.04pt;mso-position-horizontal-relative:page;mso-position-vertical-relative:page;z-index:-8327" filled="f" stroked="f">
          <v:textbox inset="0,0,0,0">
            <w:txbxContent>
              <w:p>
                <w:pPr>
                  <w:rPr>
                    <w:rFonts w:cs="Calibri" w:hAnsi="Calibri" w:eastAsia="Calibri" w:ascii="Calibri"/>
                    <w:sz w:val="22"/>
                    <w:szCs w:val="22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Calibri" w:hAnsi="Calibri" w:eastAsia="Calibri" w:ascii="Calibri"/>
                    <w:position w:val="1"/>
                    <w:sz w:val="22"/>
                    <w:szCs w:val="22"/>
                  </w:rPr>
                </w:r>
                <w:r>
                  <w:fldChar w:fldCharType="begin"/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position w:val="1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cs="Calibri" w:hAnsi="Calibri" w:eastAsia="Calibri" w:ascii="Calibri"/>
                    <w:spacing w:val="1"/>
                    <w:w w:val="100"/>
                    <w:position w:val="1"/>
                    <w:sz w:val="22"/>
                    <w:szCs w:val="22"/>
                  </w:rPr>
                </w:r>
                <w:r>
                  <w:rPr>
                    <w:rFonts w:cs="Calibri" w:hAnsi="Calibri" w:eastAsia="Calibri" w:ascii="Calibri"/>
                    <w:spacing w:val="1"/>
                    <w:w w:val="100"/>
                    <w:position w:val="1"/>
                    <w:sz w:val="22"/>
                    <w:szCs w:val="22"/>
                  </w:rPr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position w:val="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295.53pt;margin-top:766.376pt;width:15.28pt;height:13.04pt;mso-position-horizontal-relative:page;mso-position-vertical-relative:page;z-index:-8326" filled="f" stroked="f">
          <v:textbox inset="0,0,0,0">
            <w:txbxContent>
              <w:p>
                <w:pPr>
                  <w:rPr>
                    <w:rFonts w:cs="Calibri" w:hAnsi="Calibri" w:eastAsia="Calibri" w:ascii="Calibri"/>
                    <w:sz w:val="22"/>
                    <w:szCs w:val="22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Calibri" w:hAnsi="Calibri" w:eastAsia="Calibri" w:ascii="Calibri"/>
                    <w:position w:val="1"/>
                    <w:sz w:val="22"/>
                    <w:szCs w:val="22"/>
                  </w:rPr>
                </w:r>
                <w:r>
                  <w:fldChar w:fldCharType="begin"/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position w:val="1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20</w:t>
                </w:r>
                <w:r>
                  <w:fldChar w:fldCharType="end"/>
                </w:r>
                <w:r>
                  <w:rPr>
                    <w:rFonts w:cs="Calibri" w:hAnsi="Calibri" w:eastAsia="Calibri" w:ascii="Calibri"/>
                    <w:spacing w:val="1"/>
                    <w:w w:val="100"/>
                    <w:position w:val="1"/>
                    <w:sz w:val="22"/>
                    <w:szCs w:val="22"/>
                  </w:rPr>
                </w:r>
                <w:r>
                  <w:rPr>
                    <w:rFonts w:cs="Calibri" w:hAnsi="Calibri" w:eastAsia="Calibri" w:ascii="Calibri"/>
                    <w:spacing w:val="1"/>
                    <w:w w:val="100"/>
                    <w:position w:val="1"/>
                    <w:sz w:val="22"/>
                    <w:szCs w:val="22"/>
                  </w:rPr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position w:val="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\image1.png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footer" Target="footer3.xml"/><Relationship Id="rId8" Type="http://schemas.openxmlformats.org/officeDocument/2006/relationships/footer" Target="footer4.xml"/><Relationship Id="rId9" Type="http://schemas.openxmlformats.org/officeDocument/2006/relationships/hyperlink" Target="file:///C:/Users/user/Downloads/Telegram%20Desktop/Sherina%20Punuh%2018210129%20Laporan%20KP.docx%23_Toc76146331" TargetMode="External"/><Relationship Id="rId10" Type="http://schemas.openxmlformats.org/officeDocument/2006/relationships/hyperlink" Target="file:///C:/Users/user/Downloads/Telegram%20Desktop/Sherina%20Punuh%2018210129%20Laporan%20KP.docx%23_Toc76146333" TargetMode="External"/><Relationship Id="rId11" Type="http://schemas.openxmlformats.org/officeDocument/2006/relationships/hyperlink" Target="file:///C:/Users/user/Downloads/Telegram%20Desktop/Sherina%20Punuh%2018210129%20Laporan%20KP.docx%23_Toc76146337" TargetMode="External"/><Relationship Id="rId12" Type="http://schemas.openxmlformats.org/officeDocument/2006/relationships/hyperlink" Target="file:///C:/Users/user/Downloads/Telegram%20Desktop/Sherina%20Punuh%2018210129%20Laporan%20KP.docx%23_Toc76146338" TargetMode="External"/><Relationship Id="rId13" Type="http://schemas.openxmlformats.org/officeDocument/2006/relationships/hyperlink" Target="file:///C:/Users/user/Downloads/Telegram%20Desktop/Sherina%20Punuh%2018210129%20Laporan%20KP.docx%23_Toc76146339" TargetMode="External"/><Relationship Id="rId14" Type="http://schemas.openxmlformats.org/officeDocument/2006/relationships/hyperlink" Target="file:///C:/Users/user/Downloads/Telegram%20Desktop/Sherina%20Punuh%2018210129%20Laporan%20KP.docx%23_Toc76146348" TargetMode="External"/><Relationship Id="rId15" Type="http://schemas.openxmlformats.org/officeDocument/2006/relationships/hyperlink" Target="file:///C:/Users/user/Downloads/Telegram%20Desktop/Sherina%20Punuh%2018210129%20Laporan%20KP.docx%23_Toc76146363" TargetMode="External"/><Relationship Id="rId16" Type="http://schemas.openxmlformats.org/officeDocument/2006/relationships/hyperlink" Target="file:///C:/Users/user/Downloads/Telegram%20Desktop/Sherina%20Punuh%2018210129%20Laporan%20KP.docx%23_Toc76146364" TargetMode="External"/><Relationship Id="rId17" Type="http://schemas.openxmlformats.org/officeDocument/2006/relationships/hyperlink" Target="file:///C:/Users/user/Downloads/Telegram%20Desktop/Sherina%20Punuh%2018210129%20Laporan%20KP.docx%23_Toc76146365" TargetMode="External"/><Relationship Id="rId18" Type="http://schemas.openxmlformats.org/officeDocument/2006/relationships/hyperlink" Target="file:///C:/Users/user/Downloads/Telegram%20Desktop/Sherina%20Punuh%2018210129%20Laporan%20KP.docx%23_Toc76146367" TargetMode="External"/><Relationship Id="rId19" Type="http://schemas.openxmlformats.org/officeDocument/2006/relationships/hyperlink" Target="file:///C:/Users/user/Downloads/Telegram%20Desktop/Sherina%20Punuh%2018210129%20Laporan%20KP.docx%23_Toc76146370" TargetMode="External"/><Relationship Id="rId20" Type="http://schemas.openxmlformats.org/officeDocument/2006/relationships/hyperlink" Target="file:///C:/Users/user/Downloads/Telegram%20Desktop/Sherina%20Punuh%2018210129%20Laporan%20KP.docx%23_Toc76146371" TargetMode="External"/><Relationship Id="rId21" Type="http://schemas.openxmlformats.org/officeDocument/2006/relationships/hyperlink" Target="file:///C:/Users/user/Downloads/Telegram%20Desktop/Sherina%20Punuh%2018210129%20Laporan%20KP.docx%23_Toc76146373" TargetMode="External"/><Relationship Id="rId22" Type="http://schemas.openxmlformats.org/officeDocument/2006/relationships/hyperlink" Target="file:///C:/Users/user/Downloads/Telegram%20Desktop/Sherina%20Punuh%2018210129%20Laporan%20KP.docx%23_Toc76146374" TargetMode="External"/><Relationship Id="rId23" Type="http://schemas.openxmlformats.org/officeDocument/2006/relationships/footer" Target="footer5.xml"/><Relationship Id="rId24" Type="http://schemas.openxmlformats.org/officeDocument/2006/relationships/hyperlink" Target="https://id.wikipedia.org/wiki/Kementerian_Indonesia" TargetMode="External"/><Relationship Id="rId25" Type="http://schemas.openxmlformats.org/officeDocument/2006/relationships/hyperlink" Target="https://id.wikipedia.org/wiki/Agraria" TargetMode="External"/><Relationship Id="rId26" Type="http://schemas.openxmlformats.org/officeDocument/2006/relationships/hyperlink" Target="https://id.wikipedia.org/wiki/Presiden_Indonesia" TargetMode="External"/><Relationship Id="rId27" Type="http://schemas.openxmlformats.org/officeDocument/2006/relationships/hyperlink" Target="https://id.wikipedia.org/wiki/1955" TargetMode="External"/><Relationship Id="rId28" Type="http://schemas.openxmlformats.org/officeDocument/2006/relationships/hyperlink" Target="https://id.wikipedia.org/wiki/Kementerian_Dalam_Negeri_Republik_Indonesia" TargetMode="External"/><Relationship Id="rId29" Type="http://schemas.openxmlformats.org/officeDocument/2006/relationships/hyperlink" Target="https://id.wikipedia.org/wiki/Abdurrahman_Wahid" TargetMode="External"/><Relationship Id="rId30" Type="http://schemas.openxmlformats.org/officeDocument/2006/relationships/hyperlink" Target="https://id.wikipedia.org/wiki/Megawati_Soekarno_Putri" TargetMode="External"/><Relationship Id="rId31" Type="http://schemas.openxmlformats.org/officeDocument/2006/relationships/hyperlink" Target="https://id.wikipedia.org/wiki/Presiden_Susilo_Bambang_Yudhoyono" TargetMode="External"/><Relationship Id="rId32" Type="http://schemas.openxmlformats.org/officeDocument/2006/relationships/hyperlink" Target="https://id.wikipedia.org/wiki/Joko_Widodo" TargetMode="External"/><Relationship Id="rId33" Type="http://schemas.openxmlformats.org/officeDocument/2006/relationships/image" Target="media\image2.png"/><Relationship Id="rId34" Type="http://schemas.openxmlformats.org/officeDocument/2006/relationships/image" Target="media\image3.jpg"/><Relationship Id="rId35" Type="http://schemas.openxmlformats.org/officeDocument/2006/relationships/hyperlink" Target="mailto:bpn_kk@yahoo.co.id" TargetMode="External"/><Relationship Id="rId36" Type="http://schemas.openxmlformats.org/officeDocument/2006/relationships/hyperlink" Target="mailto:kot-kotamobagu@bpn.go.id" TargetMode="External"/><Relationship Id="rId37" Type="http://schemas.openxmlformats.org/officeDocument/2006/relationships/footer" Target="footer6.xml"/><Relationship Id="rId38" Type="http://schemas.openxmlformats.org/officeDocument/2006/relationships/footer" Target="footer7.xml"/><Relationship Id="rId39" Type="http://schemas.openxmlformats.org/officeDocument/2006/relationships/footer" Target="footer8.xml"/><Relationship Id="rId40" Type="http://schemas.openxmlformats.org/officeDocument/2006/relationships/image" Target="media\image4.jpg"/><Relationship Id="rId41" Type="http://schemas.openxmlformats.org/officeDocument/2006/relationships/footer" Target="footer9.xml"/><Relationship Id="rId42" Type="http://schemas.openxmlformats.org/officeDocument/2006/relationships/footer" Target="footer10.xml"/><Relationship Id="rId43" Type="http://schemas.openxmlformats.org/officeDocument/2006/relationships/footer" Target="footer11.xml"/><Relationship Id="rId44" Type="http://schemas.openxmlformats.org/officeDocument/2006/relationships/footer" Target="footer12.xml"/><Relationship Id="rId45" Type="http://schemas.openxmlformats.org/officeDocument/2006/relationships/footer" Target="footer13.xml"/><Relationship Id="rId46" Type="http://schemas.openxmlformats.org/officeDocument/2006/relationships/image" Target="media\image5.jpg"/><Relationship Id="rId47" Type="http://schemas.openxmlformats.org/officeDocument/2006/relationships/image" Target="media\image6.jpg"/><Relationship Id="rId48" Type="http://schemas.openxmlformats.org/officeDocument/2006/relationships/image" Target="media\image7.jpg"/><Relationship Id="rId49" Type="http://schemas.openxmlformats.org/officeDocument/2006/relationships/image" Target="media\image8.jpg"/><Relationship Id="rId50" Type="http://schemas.openxmlformats.org/officeDocument/2006/relationships/footer" Target="footer14.xml"/><Relationship Id="rId51" Type="http://schemas.openxmlformats.org/officeDocument/2006/relationships/footer" Target="footer15.xml"/><Relationship Id="rId52" Type="http://schemas.openxmlformats.org/officeDocument/2006/relationships/footer" Target="footer16.xml"/><Relationship Id="rId53" Type="http://schemas.openxmlformats.org/officeDocument/2006/relationships/footer" Target="footer17.xml"/><Relationship Id="rId54" Type="http://schemas.openxmlformats.org/officeDocument/2006/relationships/footer" Target="footer18.xml"/><Relationship Id="rId55" Type="http://schemas.openxmlformats.org/officeDocument/2006/relationships/footer" Target="footer19.xml"/><Relationship Id="rId56" Type="http://schemas.openxmlformats.org/officeDocument/2006/relationships/footer" Target="footer20.xml"/><Relationship Id="rId57" Type="http://schemas.openxmlformats.org/officeDocument/2006/relationships/footer" Target="footer21.xml"/><Relationship Id="rId58" Type="http://schemas.openxmlformats.org/officeDocument/2006/relationships/image" Target="media\image9.jpg"/><Relationship Id="rId59" Type="http://schemas.openxmlformats.org/officeDocument/2006/relationships/image" Target="media\image10.jpg"/><Relationship Id="rId60" Type="http://schemas.openxmlformats.org/officeDocument/2006/relationships/image" Target="media\image11.jpg"/><Relationship Id="rId61" Type="http://schemas.openxmlformats.org/officeDocument/2006/relationships/image" Target="media\image12.jpg"/><Relationship Id="rId62" Type="http://schemas.openxmlformats.org/officeDocument/2006/relationships/image" Target="media\image13.jpg"/><Relationship Id="rId63" Type="http://schemas.openxmlformats.org/officeDocument/2006/relationships/image" Target="media\image14.jpg"/><Relationship Id="rId64" Type="http://schemas.openxmlformats.org/officeDocument/2006/relationships/image" Target="media\image15.jpg"/><Relationship Id="rId65" Type="http://schemas.openxmlformats.org/officeDocument/2006/relationships/image" Target="media\image16.jpg"/><Relationship Id="rId66" Type="http://schemas.openxmlformats.org/officeDocument/2006/relationships/image" Target="media\image17.jpg"/><Relationship Id="rId67" Type="http://schemas.openxmlformats.org/officeDocument/2006/relationships/image" Target="media\image18.jpg"/><Relationship Id="rId68" Type="http://schemas.openxmlformats.org/officeDocument/2006/relationships/image" Target="media\image19.jpg"/><Relationship Id="rId69" Type="http://schemas.openxmlformats.org/officeDocument/2006/relationships/image" Target="media\image20.jpg"/><Relationship Id="rId70" Type="http://schemas.openxmlformats.org/officeDocument/2006/relationships/image" Target="media\image21.jpg"/><Relationship Id="rId71" Type="http://schemas.openxmlformats.org/officeDocument/2006/relationships/image" Target="media\image22.jpg"/><Relationship Id="rId72" Type="http://schemas.openxmlformats.org/officeDocument/2006/relationships/image" Target="media\image23.jpg"/><Relationship Id="rId73" Type="http://schemas.openxmlformats.org/officeDocument/2006/relationships/image" Target="media\image24.jpg"/><Relationship Id="rId74" Type="http://schemas.openxmlformats.org/officeDocument/2006/relationships/image" Target="media\image25.jpg"/><Relationship Id="rId75" Type="http://schemas.openxmlformats.org/officeDocument/2006/relationships/image" Target="media\image26.jpg"/><Relationship Id="rId76" Type="http://schemas.openxmlformats.org/officeDocument/2006/relationships/image" Target="media\image27.jpg"/><Relationship Id="rId77" Type="http://schemas.openxmlformats.org/officeDocument/2006/relationships/image" Target="media\image28.jpg"/><Relationship Id="rId78" Type="http://schemas.openxmlformats.org/officeDocument/2006/relationships/image" Target="media\image29.jpg"/><Relationship Id="rId79" Type="http://schemas.openxmlformats.org/officeDocument/2006/relationships/image" Target="media\image30.jpg"/><Relationship Id="rId80" Type="http://schemas.openxmlformats.org/officeDocument/2006/relationships/image" Target="media\image31.jpg"/><Relationship Id="rId81" Type="http://schemas.openxmlformats.org/officeDocument/2006/relationships/image" Target="media\image32.jpg"/><Relationship Id="rId82" Type="http://schemas.openxmlformats.org/officeDocument/2006/relationships/image" Target="media\image33.jpg"/><Relationship Id="rId83" Type="http://schemas.openxmlformats.org/officeDocument/2006/relationships/footer" Target="footer22.xml"/><Relationship Id="rId84" Type="http://schemas.openxmlformats.org/officeDocument/2006/relationships/footer" Target="footer23.xml"/><Relationship Id="rId85" Type="http://schemas.openxmlformats.org/officeDocument/2006/relationships/footer" Target="footer24.xml"/><Relationship Id="rId86" Type="http://schemas.openxmlformats.org/officeDocument/2006/relationships/footer" Target="footer25.xml"/><Relationship Id="rId87" Type="http://schemas.openxmlformats.org/officeDocument/2006/relationships/hyperlink" Target="http://eprints.polsri.ac.id/3964/3/FILE%20III.pdf" TargetMode="External"/><Relationship Id="rId88" Type="http://schemas.openxmlformats.org/officeDocument/2006/relationships/hyperlink" Target="http://darylxlearning.blogspot.com/2018/01/penjelasan-use-case-diagram-" TargetMode="External"/><Relationship Id="rId89" Type="http://schemas.openxmlformats.org/officeDocument/2006/relationships/image" Target="media\image34.jpg"/><Relationship Id="rId90" Type="http://schemas.openxmlformats.org/officeDocument/2006/relationships/image" Target="media\image35.jpg"/><Relationship Id="rId91" Type="http://schemas.openxmlformats.org/officeDocument/2006/relationships/image" Target="media\image36.jpg"/><Relationship Id="rId92" Type="http://schemas.openxmlformats.org/officeDocument/2006/relationships/footer" Target="footer26.xml"/><Relationship Id="rId93" Type="http://schemas.openxmlformats.org/officeDocument/2006/relationships/image" Target="media\image37.jpg"/><Relationship Id="rId94" Type="http://schemas.openxmlformats.org/officeDocument/2006/relationships/footer" Target="footer27.xml"/><Relationship Id="rId95" Type="http://schemas.openxmlformats.org/officeDocument/2006/relationships/image" Target="media\image38.jpg"/><Relationship Id="rId96" Type="http://schemas.openxmlformats.org/officeDocument/2006/relationships/image" Target="media\image39.jpg"/><Relationship Id="rId97" Type="http://schemas.openxmlformats.org/officeDocument/2006/relationships/image" Target="media\image40.jpg"/><Relationship Id="rId98" Type="http://schemas.openxmlformats.org/officeDocument/2006/relationships/image" Target="media\image41.jpg"/><Relationship Id="rId99" Type="http://schemas.openxmlformats.org/officeDocument/2006/relationships/image" Target="media\image42.jpg"/><Relationship Id="rId100" Type="http://schemas.openxmlformats.org/officeDocument/2006/relationships/image" Target="media\image43.jpg"/><Relationship Id="rId101" Type="http://schemas.openxmlformats.org/officeDocument/2006/relationships/image" Target="media\image44.jpg"/><Relationship Id="rId102" Type="http://schemas.openxmlformats.org/officeDocument/2006/relationships/image" Target="media\image45.jpg"/><Relationship Id="rId103" Type="http://schemas.openxmlformats.org/officeDocument/2006/relationships/footer" Target="footer28.xml"/><Relationship Id="rId104" Type="http://schemas.openxmlformats.org/officeDocument/2006/relationships/image" Target="media\image46.jpg"/><Relationship Id="rId105" Type="http://schemas.openxmlformats.org/officeDocument/2006/relationships/image" Target="media\image47.jpg"/><Relationship Id="rId106" Type="http://schemas.openxmlformats.org/officeDocument/2006/relationships/image" Target="media\image48.jpg"/><Relationship Id="rId107" Type="http://schemas.openxmlformats.org/officeDocument/2006/relationships/footer" Target="footer29.xml"/><Relationship Id="rId108" Type="http://schemas.openxmlformats.org/officeDocument/2006/relationships/image" Target="media\image49.jp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